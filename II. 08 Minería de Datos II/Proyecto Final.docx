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0CE800" w14:textId="77777777" w:rsidR="00550B2C" w:rsidRDefault="00432ECC" w:rsidP="00550B2C">
      <w:pPr>
        <w:jc w:val="center"/>
        <w:rPr>
          <w:rFonts w:eastAsia="Arial Unicode MS" w:cs="Arial"/>
        </w:rPr>
      </w:pPr>
      <w:r>
        <w:rPr>
          <w:rFonts w:eastAsia="Arial Unicode MS" w:cs="Arial"/>
          <w:b/>
        </w:rPr>
        <w:t>CLASIFICACIÓN DE TRANSFERENCIAS AL EXTERIOR DE CLIENTES DE ENTIDADES FINANCIERAS EN LA BALANZA DE PAGOS DE BOLIVIA</w:t>
      </w:r>
    </w:p>
    <w:p w14:paraId="032D38C5" w14:textId="77777777" w:rsidR="00550B2C" w:rsidRDefault="00550B2C" w:rsidP="00550B2C">
      <w:pPr>
        <w:jc w:val="both"/>
        <w:rPr>
          <w:rFonts w:eastAsia="Arial Unicode MS" w:cs="Arial"/>
        </w:rPr>
      </w:pPr>
    </w:p>
    <w:p w14:paraId="78E79F33" w14:textId="0CDA6117" w:rsidR="00550B2C" w:rsidRPr="00F30873" w:rsidRDefault="00D16F3C" w:rsidP="009C053D">
      <w:pPr>
        <w:spacing w:line="360" w:lineRule="auto"/>
        <w:jc w:val="both"/>
        <w:rPr>
          <w:rFonts w:eastAsia="Arial Unicode MS" w:cs="Arial"/>
          <w:sz w:val="22"/>
          <w:szCs w:val="22"/>
          <w:lang w:eastAsia="en-US"/>
        </w:rPr>
      </w:pPr>
      <w:r>
        <w:rPr>
          <w:rFonts w:eastAsia="Arial Unicode MS" w:cs="Arial"/>
          <w:sz w:val="22"/>
          <w:szCs w:val="22"/>
          <w:lang w:eastAsia="en-US"/>
        </w:rPr>
        <w:t>Las entidades bancarias reportan transacciones individuales al exterior de sus clientes clasificándolas en nueve categorías relacionadas a la Balanza de Pagos</w:t>
      </w:r>
      <w:r w:rsidR="009C053D">
        <w:rPr>
          <w:rFonts w:eastAsia="Arial Unicode MS" w:cs="Arial"/>
          <w:sz w:val="22"/>
          <w:szCs w:val="22"/>
          <w:lang w:eastAsia="en-US"/>
        </w:rPr>
        <w:t>.</w:t>
      </w:r>
      <w:r>
        <w:rPr>
          <w:rFonts w:eastAsia="Arial Unicode MS" w:cs="Arial"/>
          <w:sz w:val="22"/>
          <w:szCs w:val="22"/>
          <w:lang w:eastAsia="en-US"/>
        </w:rPr>
        <w:t xml:space="preserve"> Debido al volumen de transacciones y la necesidad de su apropiación en las estadísticas externas se hace necesario la automatización de su clasificación</w:t>
      </w:r>
      <w:r w:rsidR="009C053D">
        <w:rPr>
          <w:rFonts w:eastAsia="Arial Unicode MS" w:cs="Arial"/>
          <w:sz w:val="22"/>
          <w:szCs w:val="22"/>
          <w:lang w:eastAsia="en-US"/>
        </w:rPr>
        <w:t xml:space="preserve"> </w:t>
      </w:r>
      <w:r w:rsidR="009C053D">
        <w:rPr>
          <w:rFonts w:eastAsia="Arial Unicode MS" w:cs="Arial"/>
          <w:sz w:val="22"/>
          <w:szCs w:val="22"/>
          <w:lang w:eastAsia="en-US"/>
        </w:rPr>
        <w:t>mediante técnicas de procesamiento de Lenguaje Natural</w:t>
      </w:r>
      <w:r>
        <w:rPr>
          <w:rFonts w:eastAsia="Arial Unicode MS" w:cs="Arial"/>
          <w:sz w:val="22"/>
          <w:szCs w:val="22"/>
          <w:lang w:eastAsia="en-US"/>
        </w:rPr>
        <w:t xml:space="preserve">. Se identificó el Modelo SVM sobre ITFIDF como el mas recomendable para su utilización para generar una aplicación en producción. </w:t>
      </w:r>
    </w:p>
    <w:p w14:paraId="68D36C3A" w14:textId="77777777" w:rsidR="00550B2C" w:rsidRDefault="00550B2C" w:rsidP="00550B2C">
      <w:pPr>
        <w:jc w:val="center"/>
        <w:rPr>
          <w:rFonts w:eastAsia="Arial Unicode MS" w:cs="Arial"/>
        </w:rPr>
      </w:pPr>
    </w:p>
    <w:p w14:paraId="1EDE5770" w14:textId="77777777" w:rsidR="00550B2C" w:rsidRPr="008652D5" w:rsidRDefault="00550B2C" w:rsidP="00550B2C">
      <w:pPr>
        <w:pStyle w:val="Prrafodelista"/>
        <w:numPr>
          <w:ilvl w:val="0"/>
          <w:numId w:val="16"/>
        </w:numPr>
        <w:spacing w:before="120" w:after="120" w:line="360" w:lineRule="auto"/>
        <w:ind w:left="284" w:hanging="284"/>
        <w:contextualSpacing w:val="0"/>
        <w:jc w:val="both"/>
        <w:rPr>
          <w:rFonts w:ascii="Arial" w:eastAsia="Arial Unicode MS" w:hAnsi="Arial" w:cs="Arial"/>
          <w:b/>
          <w:lang w:val="es-ES"/>
        </w:rPr>
      </w:pPr>
      <w:r w:rsidRPr="008652D5">
        <w:rPr>
          <w:rFonts w:ascii="Arial" w:eastAsia="Arial Unicode MS" w:hAnsi="Arial" w:cs="Arial"/>
          <w:b/>
          <w:lang w:val="es-ES"/>
        </w:rPr>
        <w:t xml:space="preserve">Introducción </w:t>
      </w:r>
    </w:p>
    <w:p w14:paraId="7BACF3D5" w14:textId="6DCAD66F" w:rsidR="009C053D" w:rsidRDefault="00550B2C" w:rsidP="009C053D">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t xml:space="preserve">La </w:t>
      </w:r>
      <w:r w:rsidRPr="008652D5">
        <w:rPr>
          <w:rFonts w:ascii="Arial" w:eastAsia="Arial Unicode MS" w:hAnsi="Arial" w:cs="Arial"/>
          <w:lang w:val="es-ES"/>
        </w:rPr>
        <w:t>Balanza de pagos es el registro de las transacciones de una economía con no residentes en un determinado periodo de tiempo</w:t>
      </w:r>
      <w:sdt>
        <w:sdtPr>
          <w:rPr>
            <w:rFonts w:ascii="Arial" w:eastAsia="Arial Unicode MS" w:hAnsi="Arial" w:cs="Arial"/>
            <w:lang w:val="es-ES"/>
          </w:rPr>
          <w:id w:val="-817258925"/>
          <w:citation/>
        </w:sdtPr>
        <w:sdtEndPr/>
        <w:sdtContent>
          <w:r w:rsidRPr="008652D5">
            <w:rPr>
              <w:rFonts w:ascii="Arial" w:eastAsia="Arial Unicode MS" w:hAnsi="Arial" w:cs="Arial"/>
              <w:lang w:val="es-ES"/>
            </w:rPr>
            <w:fldChar w:fldCharType="begin"/>
          </w:r>
          <w:r w:rsidRPr="008652D5">
            <w:rPr>
              <w:rFonts w:ascii="Arial" w:eastAsia="Arial Unicode MS" w:hAnsi="Arial" w:cs="Arial"/>
              <w:lang w:val="es-ES"/>
            </w:rPr>
            <w:instrText xml:space="preserve"> CITATION FMI09 \l 3082 </w:instrText>
          </w:r>
          <w:r w:rsidRPr="008652D5">
            <w:rPr>
              <w:rFonts w:ascii="Arial" w:eastAsia="Arial Unicode MS" w:hAnsi="Arial" w:cs="Arial"/>
              <w:lang w:val="es-ES"/>
            </w:rPr>
            <w:fldChar w:fldCharType="separate"/>
          </w:r>
          <w:r w:rsidRPr="008652D5">
            <w:rPr>
              <w:rFonts w:ascii="Arial" w:eastAsia="Arial Unicode MS" w:hAnsi="Arial" w:cs="Arial"/>
              <w:noProof/>
              <w:lang w:val="es-ES"/>
            </w:rPr>
            <w:t xml:space="preserve"> (FMI, 2009)</w:t>
          </w:r>
          <w:r w:rsidRPr="008652D5">
            <w:rPr>
              <w:rFonts w:ascii="Arial" w:eastAsia="Arial Unicode MS" w:hAnsi="Arial" w:cs="Arial"/>
              <w:lang w:val="es-ES"/>
            </w:rPr>
            <w:fldChar w:fldCharType="end"/>
          </w:r>
        </w:sdtContent>
      </w:sdt>
      <w:r w:rsidRPr="008652D5">
        <w:rPr>
          <w:rFonts w:ascii="Arial" w:eastAsia="Arial Unicode MS" w:hAnsi="Arial" w:cs="Arial"/>
          <w:lang w:val="es-ES"/>
        </w:rPr>
        <w:t>.</w:t>
      </w:r>
      <w:r>
        <w:rPr>
          <w:rFonts w:ascii="Arial" w:eastAsia="Arial Unicode MS" w:hAnsi="Arial" w:cs="Arial"/>
          <w:lang w:val="es-ES"/>
        </w:rPr>
        <w:t xml:space="preserve"> </w:t>
      </w:r>
      <w:r w:rsidRPr="008652D5">
        <w:rPr>
          <w:rFonts w:ascii="Arial" w:eastAsia="Arial Unicode MS" w:hAnsi="Arial" w:cs="Arial"/>
          <w:lang w:val="es-ES"/>
        </w:rPr>
        <w:t>La publicación de nuevas estadísticas de la balanza de pagos (</w:t>
      </w:r>
      <w:proofErr w:type="spellStart"/>
      <w:r w:rsidRPr="008652D5">
        <w:rPr>
          <w:rFonts w:ascii="Arial" w:eastAsia="Arial Unicode MS" w:hAnsi="Arial" w:cs="Arial"/>
          <w:lang w:val="es-ES"/>
        </w:rPr>
        <w:t>BoP</w:t>
      </w:r>
      <w:proofErr w:type="spellEnd"/>
      <w:r w:rsidRPr="008652D5">
        <w:rPr>
          <w:rFonts w:ascii="Arial" w:eastAsia="Arial Unicode MS" w:hAnsi="Arial" w:cs="Arial"/>
          <w:lang w:val="es-ES"/>
        </w:rPr>
        <w:t>) divulgadas por el Banco Central de Bolivia (BCB) son importantes para los inversores, los responsables de la formulación de políticas y los economistas académicos con el objeto de analizar y pronosticar el</w:t>
      </w:r>
      <w:r w:rsidR="009C053D">
        <w:rPr>
          <w:rFonts w:ascii="Arial" w:eastAsia="Arial Unicode MS" w:hAnsi="Arial" w:cs="Arial"/>
          <w:lang w:val="es-ES"/>
        </w:rPr>
        <w:t xml:space="preserve"> desempeño económico de un país.</w:t>
      </w:r>
    </w:p>
    <w:p w14:paraId="1991464E" w14:textId="3F03C7D1" w:rsidR="009C053D" w:rsidRPr="009C053D" w:rsidRDefault="009C053D" w:rsidP="009C053D">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t>Dichas cifras deben estar disponibles de manera oportuna cumpliendo buenas prácticas estadísticas que implican la disminución del error del recurso humano con el consecuente impacto en cuentas de ajuste como Errores y Omisiones.</w:t>
      </w:r>
    </w:p>
    <w:p w14:paraId="103445CC" w14:textId="0F3E9516" w:rsidR="001D0081" w:rsidRP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r w:rsidRPr="001D0081">
        <w:rPr>
          <w:rFonts w:ascii="Arial" w:eastAsia="Arial Unicode MS" w:hAnsi="Arial" w:cs="Arial"/>
          <w:lang w:val="es-ES"/>
        </w:rPr>
        <w:t>En particular, las transferencias al exterior del sector privado (familias) se considera de forma agrupada</w:t>
      </w:r>
      <w:r w:rsidR="009C053D">
        <w:rPr>
          <w:rFonts w:ascii="Arial" w:eastAsia="Arial Unicode MS" w:hAnsi="Arial" w:cs="Arial"/>
          <w:lang w:val="es-ES"/>
        </w:rPr>
        <w:t xml:space="preserve"> en la (</w:t>
      </w:r>
      <w:proofErr w:type="spellStart"/>
      <w:r w:rsidR="009C053D">
        <w:rPr>
          <w:rFonts w:ascii="Arial" w:eastAsia="Arial Unicode MS" w:hAnsi="Arial" w:cs="Arial"/>
          <w:lang w:val="es-ES"/>
        </w:rPr>
        <w:t>BoP</w:t>
      </w:r>
      <w:proofErr w:type="spellEnd"/>
      <w:r w:rsidR="009C053D">
        <w:rPr>
          <w:rFonts w:ascii="Arial" w:eastAsia="Arial Unicode MS" w:hAnsi="Arial" w:cs="Arial"/>
          <w:lang w:val="es-ES"/>
        </w:rPr>
        <w:t>)</w:t>
      </w:r>
      <w:r w:rsidRPr="001D0081">
        <w:rPr>
          <w:rFonts w:ascii="Arial" w:eastAsia="Arial Unicode MS" w:hAnsi="Arial" w:cs="Arial"/>
          <w:lang w:val="es-ES"/>
        </w:rPr>
        <w:t>. Sin embargo, la información generada por cada banco sirve para apropiar cada transacción en cuentas externas (Comercio de Bienes, Servicios, Ingreso Primario</w:t>
      </w:r>
      <w:r w:rsidR="009C053D">
        <w:rPr>
          <w:rFonts w:ascii="Arial" w:eastAsia="Arial Unicode MS" w:hAnsi="Arial" w:cs="Arial"/>
          <w:lang w:val="es-ES"/>
        </w:rPr>
        <w:t xml:space="preserve"> </w:t>
      </w:r>
      <w:proofErr w:type="spellStart"/>
      <w:r w:rsidR="009C053D">
        <w:rPr>
          <w:rFonts w:ascii="Arial" w:eastAsia="Arial Unicode MS" w:hAnsi="Arial" w:cs="Arial"/>
          <w:lang w:val="es-ES"/>
        </w:rPr>
        <w:t>y</w:t>
      </w:r>
      <w:proofErr w:type="spellEnd"/>
      <w:r w:rsidRPr="001D0081">
        <w:rPr>
          <w:rFonts w:ascii="Arial" w:eastAsia="Arial Unicode MS" w:hAnsi="Arial" w:cs="Arial"/>
          <w:lang w:val="es-ES"/>
        </w:rPr>
        <w:t xml:space="preserve"> Ingreso Secundario, Inversión de cartera y Otra inversión)</w:t>
      </w:r>
    </w:p>
    <w:p w14:paraId="684E5978" w14:textId="5ACBF245" w:rsidR="00C92C7A" w:rsidRDefault="00C92C7A" w:rsidP="00C92C7A">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t>Se buscar c</w:t>
      </w:r>
      <w:r w:rsidR="001D0081" w:rsidRPr="001D0081">
        <w:rPr>
          <w:rFonts w:ascii="Arial" w:eastAsia="Arial Unicode MS" w:hAnsi="Arial" w:cs="Arial"/>
          <w:lang w:val="es-ES"/>
        </w:rPr>
        <w:t>lasificar transacciones de transferencias al exterior de clientes de bancos comerciales utilizando textos libres adjuntos a cada operación bancaria para una correcta compilación de estadísticas de Balanza de Pagos.</w:t>
      </w:r>
      <w:r w:rsidR="009235C9">
        <w:rPr>
          <w:rFonts w:ascii="Arial" w:eastAsia="Arial Unicode MS" w:hAnsi="Arial" w:cs="Arial"/>
          <w:lang w:val="es-ES"/>
        </w:rPr>
        <w:t xml:space="preserve"> </w:t>
      </w:r>
      <w:r w:rsidR="001D0081" w:rsidRPr="001D0081">
        <w:rPr>
          <w:rFonts w:ascii="Arial" w:eastAsia="Arial Unicode MS" w:hAnsi="Arial" w:cs="Arial"/>
          <w:lang w:val="es-ES"/>
        </w:rPr>
        <w:t>El proceso actual es manual con intentos de implementación de soluciones en Excel mediante búsqueda de palabras clave.</w:t>
      </w:r>
      <w:r>
        <w:rPr>
          <w:rFonts w:ascii="Arial" w:eastAsia="Arial Unicode MS" w:hAnsi="Arial" w:cs="Arial"/>
          <w:lang w:val="es-ES"/>
        </w:rPr>
        <w:t xml:space="preserve"> </w:t>
      </w:r>
      <w:r w:rsidRPr="001D0081">
        <w:rPr>
          <w:rFonts w:ascii="Arial" w:eastAsia="Arial Unicode MS" w:hAnsi="Arial" w:cs="Arial"/>
          <w:lang w:val="es-ES"/>
        </w:rPr>
        <w:t>Si bien el cliente de la EIF expresa el motivo de la transferencia, el registro en el sistema de información la realiza el funcionario bancario con el consiguiente error humano.</w:t>
      </w:r>
      <w:r>
        <w:rPr>
          <w:rFonts w:ascii="Arial" w:eastAsia="Arial Unicode MS" w:hAnsi="Arial" w:cs="Arial"/>
          <w:lang w:val="es-ES"/>
        </w:rPr>
        <w:t xml:space="preserve"> </w:t>
      </w:r>
    </w:p>
    <w:p w14:paraId="74422E6B" w14:textId="77777777" w:rsidR="00550B2C" w:rsidRPr="008652D5" w:rsidRDefault="000C0236" w:rsidP="00550B2C">
      <w:pPr>
        <w:pStyle w:val="Prrafodelista"/>
        <w:numPr>
          <w:ilvl w:val="0"/>
          <w:numId w:val="16"/>
        </w:numPr>
        <w:spacing w:before="120" w:after="120" w:line="360" w:lineRule="auto"/>
        <w:ind w:left="284" w:hanging="284"/>
        <w:contextualSpacing w:val="0"/>
        <w:jc w:val="both"/>
        <w:rPr>
          <w:rFonts w:ascii="Arial" w:eastAsia="Arial Unicode MS" w:hAnsi="Arial" w:cs="Arial"/>
          <w:b/>
          <w:lang w:val="es-ES"/>
        </w:rPr>
      </w:pPr>
      <w:proofErr w:type="spellStart"/>
      <w:r>
        <w:rPr>
          <w:rFonts w:ascii="Arial" w:eastAsia="Arial Unicode MS" w:hAnsi="Arial" w:cs="Arial"/>
          <w:b/>
          <w:lang w:val="es-ES"/>
        </w:rPr>
        <w:lastRenderedPageBreak/>
        <w:t>Dataset</w:t>
      </w:r>
      <w:proofErr w:type="spellEnd"/>
    </w:p>
    <w:p w14:paraId="29FBC5E5" w14:textId="75CEF72F" w:rsidR="001D0081" w:rsidRPr="001D0081" w:rsidRDefault="001D0081" w:rsidP="001D0081">
      <w:pPr>
        <w:pStyle w:val="Prrafodelista"/>
        <w:spacing w:before="120" w:after="120" w:line="360" w:lineRule="auto"/>
        <w:ind w:left="284"/>
        <w:jc w:val="both"/>
        <w:rPr>
          <w:rFonts w:ascii="Arial" w:eastAsia="Arial Unicode MS" w:hAnsi="Arial" w:cs="Arial"/>
          <w:lang w:val="es-ES"/>
        </w:rPr>
      </w:pPr>
      <w:r w:rsidRPr="001D0081">
        <w:rPr>
          <w:rFonts w:ascii="Arial" w:eastAsia="Arial Unicode MS" w:hAnsi="Arial" w:cs="Arial"/>
          <w:lang w:val="es-ES"/>
        </w:rPr>
        <w:t xml:space="preserve">Se trabajó con 26.000 instancias </w:t>
      </w:r>
      <w:r w:rsidR="00C92C7A">
        <w:rPr>
          <w:rFonts w:ascii="Arial" w:eastAsia="Arial Unicode MS" w:hAnsi="Arial" w:cs="Arial"/>
          <w:lang w:val="es-ES"/>
        </w:rPr>
        <w:t xml:space="preserve">elegidas aleatoriamente </w:t>
      </w:r>
      <w:r w:rsidRPr="001D0081">
        <w:rPr>
          <w:rFonts w:ascii="Arial" w:eastAsia="Arial Unicode MS" w:hAnsi="Arial" w:cs="Arial"/>
          <w:lang w:val="es-ES"/>
        </w:rPr>
        <w:t xml:space="preserve">de transacciones de frecuencia diaria desde junio de 2021 a marzo de 2022. </w:t>
      </w:r>
      <w:r w:rsidR="00C92C7A">
        <w:rPr>
          <w:rFonts w:ascii="Arial" w:eastAsia="Arial Unicode MS" w:hAnsi="Arial" w:cs="Arial"/>
          <w:lang w:val="es-ES"/>
        </w:rPr>
        <w:t>Las categorías se muestran en el siguiente cuadro y reflejan el lineamiento estadístico para la imputación en cifras del sector externo y sus relaciones con otros sistemas estadísticos publicado por el Banco Central de Bolivia.</w:t>
      </w:r>
    </w:p>
    <w:p w14:paraId="35497C9D" w14:textId="77777777" w:rsidR="00D16F3C" w:rsidRPr="008652D5" w:rsidRDefault="00D16F3C" w:rsidP="00D16F3C">
      <w:pPr>
        <w:pStyle w:val="Descripcin"/>
        <w:keepNext/>
        <w:jc w:val="center"/>
        <w:rPr>
          <w:rFonts w:eastAsia="Arial Unicode MS"/>
          <w:b/>
          <w:i/>
          <w:sz w:val="22"/>
        </w:rPr>
      </w:pPr>
      <w:r>
        <w:rPr>
          <w:b/>
          <w:sz w:val="22"/>
        </w:rPr>
        <w:t>Cuadro</w:t>
      </w:r>
      <w:r w:rsidRPr="008652D5">
        <w:rPr>
          <w:b/>
          <w:sz w:val="22"/>
        </w:rPr>
        <w:t xml:space="preserve"> </w:t>
      </w:r>
      <w:r w:rsidRPr="008652D5">
        <w:rPr>
          <w:b/>
          <w:i/>
          <w:sz w:val="22"/>
        </w:rPr>
        <w:fldChar w:fldCharType="begin"/>
      </w:r>
      <w:r w:rsidRPr="008652D5">
        <w:rPr>
          <w:b/>
          <w:sz w:val="22"/>
        </w:rPr>
        <w:instrText xml:space="preserve"> SEQ Gráfico \* ARABIC </w:instrText>
      </w:r>
      <w:r w:rsidRPr="008652D5">
        <w:rPr>
          <w:b/>
          <w:i/>
          <w:sz w:val="22"/>
        </w:rPr>
        <w:fldChar w:fldCharType="separate"/>
      </w:r>
      <w:r>
        <w:rPr>
          <w:b/>
          <w:noProof/>
          <w:sz w:val="22"/>
        </w:rPr>
        <w:t>1</w:t>
      </w:r>
      <w:r w:rsidRPr="008652D5">
        <w:rPr>
          <w:b/>
          <w:i/>
          <w:sz w:val="22"/>
        </w:rPr>
        <w:fldChar w:fldCharType="end"/>
      </w:r>
      <w:r w:rsidRPr="008652D5">
        <w:rPr>
          <w:b/>
          <w:sz w:val="22"/>
        </w:rPr>
        <w:t xml:space="preserve">. </w:t>
      </w:r>
      <w:r>
        <w:rPr>
          <w:b/>
          <w:sz w:val="22"/>
        </w:rPr>
        <w:t xml:space="preserve">Clases del </w:t>
      </w:r>
      <w:proofErr w:type="spellStart"/>
      <w:r>
        <w:rPr>
          <w:b/>
          <w:sz w:val="22"/>
        </w:rPr>
        <w:t>Dataset</w:t>
      </w:r>
      <w:proofErr w:type="spellEnd"/>
    </w:p>
    <w:p w14:paraId="5F3E61C9" w14:textId="77777777" w:rsidR="00D16F3C" w:rsidRPr="008652D5" w:rsidRDefault="00D16F3C" w:rsidP="00D16F3C">
      <w:pPr>
        <w:pStyle w:val="Prrafodelista"/>
        <w:spacing w:before="120" w:after="120" w:line="360" w:lineRule="auto"/>
        <w:ind w:left="284"/>
        <w:contextualSpacing w:val="0"/>
        <w:jc w:val="center"/>
        <w:rPr>
          <w:rFonts w:ascii="Arial" w:eastAsia="Arial Unicode MS" w:hAnsi="Arial" w:cs="Arial"/>
          <w:lang w:val="es-ES"/>
        </w:rPr>
      </w:pPr>
      <w:r w:rsidRPr="001D0081">
        <w:rPr>
          <w:noProof/>
          <w:lang w:eastAsia="es-BO"/>
        </w:rPr>
        <w:drawing>
          <wp:inline distT="0" distB="0" distL="0" distR="0" wp14:anchorId="773A322F" wp14:editId="0EA430EF">
            <wp:extent cx="2302710" cy="19092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5790" cy="1944987"/>
                    </a:xfrm>
                    <a:prstGeom prst="rect">
                      <a:avLst/>
                    </a:prstGeom>
                    <a:noFill/>
                    <a:ln>
                      <a:noFill/>
                    </a:ln>
                  </pic:spPr>
                </pic:pic>
              </a:graphicData>
            </a:graphic>
          </wp:inline>
        </w:drawing>
      </w:r>
    </w:p>
    <w:p w14:paraId="566A63CF" w14:textId="6733C857" w:rsidR="001D0081" w:rsidRDefault="009235C9" w:rsidP="009235C9">
      <w:pPr>
        <w:pStyle w:val="Prrafodelista"/>
        <w:spacing w:before="120" w:after="120" w:line="360" w:lineRule="auto"/>
        <w:ind w:left="284"/>
        <w:contextualSpacing w:val="0"/>
        <w:jc w:val="both"/>
        <w:rPr>
          <w:b/>
        </w:rPr>
      </w:pPr>
      <w:r>
        <w:rPr>
          <w:rFonts w:ascii="Arial" w:eastAsia="Arial Unicode MS" w:hAnsi="Arial" w:cs="Arial"/>
          <w:lang w:val="es-ES"/>
        </w:rPr>
        <w:t xml:space="preserve">Por confidencialidad, el </w:t>
      </w:r>
      <w:proofErr w:type="spellStart"/>
      <w:r>
        <w:rPr>
          <w:rFonts w:ascii="Arial" w:eastAsia="Arial Unicode MS" w:hAnsi="Arial" w:cs="Arial"/>
          <w:lang w:val="es-ES"/>
        </w:rPr>
        <w:t>dataset</w:t>
      </w:r>
      <w:proofErr w:type="spellEnd"/>
      <w:r>
        <w:rPr>
          <w:rFonts w:ascii="Arial" w:eastAsia="Arial Unicode MS" w:hAnsi="Arial" w:cs="Arial"/>
          <w:lang w:val="es-ES"/>
        </w:rPr>
        <w:t xml:space="preserve"> sólo contiene el texto o glosa que el cliente reporta a la entidad financiera y la clasificación realizada por el analista de balanza cambiaria y mercado cambiario del BCB. El </w:t>
      </w:r>
      <w:proofErr w:type="spellStart"/>
      <w:r>
        <w:rPr>
          <w:rFonts w:ascii="Arial" w:eastAsia="Arial Unicode MS" w:hAnsi="Arial" w:cs="Arial"/>
          <w:lang w:val="es-ES"/>
        </w:rPr>
        <w:t>dataset</w:t>
      </w:r>
      <w:proofErr w:type="spellEnd"/>
      <w:r>
        <w:rPr>
          <w:rFonts w:ascii="Arial" w:eastAsia="Arial Unicode MS" w:hAnsi="Arial" w:cs="Arial"/>
          <w:lang w:val="es-ES"/>
        </w:rPr>
        <w:t xml:space="preserve"> original también contiene datos de la entidad financiera y los montos que por su importancia podrían ser sujetos de futuras investigaciones toda vez que existen indicios de relaciones entre los tipos de transacciones con el tipo de entidad financiera y los montos.</w:t>
      </w:r>
    </w:p>
    <w:p w14:paraId="0F35E723" w14:textId="77777777" w:rsidR="001D0081" w:rsidRDefault="001D0081" w:rsidP="001D0081">
      <w:pPr>
        <w:pStyle w:val="Descripcin"/>
        <w:keepNext/>
        <w:jc w:val="center"/>
        <w:rPr>
          <w:b/>
          <w:sz w:val="22"/>
        </w:rPr>
      </w:pPr>
    </w:p>
    <w:p w14:paraId="21F0DD58" w14:textId="77777777" w:rsidR="001D0081" w:rsidRPr="008652D5" w:rsidRDefault="001D0081" w:rsidP="001D0081">
      <w:pPr>
        <w:pStyle w:val="Descripcin"/>
        <w:keepNext/>
        <w:jc w:val="center"/>
        <w:rPr>
          <w:rFonts w:eastAsia="Arial Unicode MS"/>
          <w:b/>
          <w:i/>
          <w:sz w:val="22"/>
        </w:rPr>
      </w:pPr>
      <w:r>
        <w:rPr>
          <w:b/>
          <w:sz w:val="22"/>
        </w:rPr>
        <w:t>Cuadro</w:t>
      </w:r>
      <w:r w:rsidRPr="008652D5">
        <w:rPr>
          <w:b/>
          <w:sz w:val="22"/>
        </w:rPr>
        <w:t xml:space="preserve"> </w:t>
      </w:r>
      <w:r>
        <w:rPr>
          <w:b/>
          <w:sz w:val="22"/>
        </w:rPr>
        <w:t>2</w:t>
      </w:r>
      <w:r w:rsidRPr="008652D5">
        <w:rPr>
          <w:b/>
          <w:sz w:val="22"/>
        </w:rPr>
        <w:t xml:space="preserve">. </w:t>
      </w:r>
      <w:r>
        <w:rPr>
          <w:b/>
          <w:sz w:val="22"/>
        </w:rPr>
        <w:t xml:space="preserve">Últimos datos del </w:t>
      </w:r>
      <w:proofErr w:type="spellStart"/>
      <w:r>
        <w:rPr>
          <w:b/>
          <w:sz w:val="22"/>
        </w:rPr>
        <w:t>Dataset</w:t>
      </w:r>
      <w:proofErr w:type="spellEnd"/>
    </w:p>
    <w:p w14:paraId="30683237" w14:textId="77777777" w:rsidR="001D0081" w:rsidRDefault="001D0081" w:rsidP="001D0081">
      <w:pPr>
        <w:pStyle w:val="Prrafodelista"/>
        <w:spacing w:before="120" w:after="120" w:line="360" w:lineRule="auto"/>
        <w:ind w:left="284"/>
        <w:contextualSpacing w:val="0"/>
        <w:jc w:val="center"/>
        <w:rPr>
          <w:rFonts w:ascii="Arial" w:eastAsia="Arial Unicode MS" w:hAnsi="Arial" w:cs="Arial"/>
          <w:lang w:val="es-ES"/>
        </w:rPr>
      </w:pPr>
      <w:r w:rsidRPr="001D0081">
        <w:rPr>
          <w:rFonts w:ascii="Arial" w:eastAsia="Arial Unicode MS" w:hAnsi="Arial" w:cs="Arial"/>
          <w:noProof/>
          <w:lang w:eastAsia="es-BO"/>
        </w:rPr>
        <w:drawing>
          <wp:inline distT="0" distB="0" distL="0" distR="0" wp14:anchorId="2057374F" wp14:editId="4CF184A7">
            <wp:extent cx="2700203" cy="1709395"/>
            <wp:effectExtent l="0" t="0" r="5080" b="571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9"/>
                    <a:stretch>
                      <a:fillRect/>
                    </a:stretch>
                  </pic:blipFill>
                  <pic:spPr>
                    <a:xfrm>
                      <a:off x="0" y="0"/>
                      <a:ext cx="2714673" cy="1718555"/>
                    </a:xfrm>
                    <a:prstGeom prst="rect">
                      <a:avLst/>
                    </a:prstGeom>
                  </pic:spPr>
                </pic:pic>
              </a:graphicData>
            </a:graphic>
          </wp:inline>
        </w:drawing>
      </w:r>
    </w:p>
    <w:p w14:paraId="285B3921" w14:textId="3DE34893" w:rsidR="00550B2C" w:rsidRDefault="009235C9" w:rsidP="00550B2C">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lastRenderedPageBreak/>
        <w:t>En el siguiente gráfico se evidencia que la mayoría de los textos de las transacciones tienen menos de 15 palabras.</w:t>
      </w:r>
    </w:p>
    <w:p w14:paraId="4EAB75F6" w14:textId="77777777" w:rsidR="00550B2C" w:rsidRPr="008652D5" w:rsidRDefault="00550B2C" w:rsidP="00550B2C">
      <w:pPr>
        <w:pStyle w:val="Descripcin"/>
        <w:keepNext/>
        <w:jc w:val="center"/>
        <w:rPr>
          <w:rFonts w:eastAsia="Arial Unicode MS"/>
          <w:b/>
          <w:i/>
          <w:sz w:val="22"/>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2</w:t>
      </w:r>
      <w:r w:rsidRPr="008652D5">
        <w:rPr>
          <w:b/>
          <w:i/>
          <w:sz w:val="22"/>
        </w:rPr>
        <w:fldChar w:fldCharType="end"/>
      </w:r>
      <w:r w:rsidRPr="008652D5">
        <w:rPr>
          <w:b/>
          <w:sz w:val="22"/>
        </w:rPr>
        <w:t xml:space="preserve">. </w:t>
      </w:r>
      <w:r w:rsidR="00971117">
        <w:rPr>
          <w:b/>
          <w:sz w:val="22"/>
        </w:rPr>
        <w:t>Número de palabras</w:t>
      </w:r>
    </w:p>
    <w:p w14:paraId="22D94971" w14:textId="77777777" w:rsidR="00550B2C" w:rsidRPr="008652D5" w:rsidRDefault="00971117" w:rsidP="00550B2C">
      <w:pPr>
        <w:pStyle w:val="Prrafodelista"/>
        <w:spacing w:before="120" w:after="120" w:line="360" w:lineRule="auto"/>
        <w:ind w:left="284"/>
        <w:contextualSpacing w:val="0"/>
        <w:jc w:val="center"/>
        <w:rPr>
          <w:rFonts w:ascii="Arial" w:eastAsia="Arial Unicode MS" w:hAnsi="Arial" w:cs="Arial"/>
          <w:lang w:val="es-ES"/>
        </w:rPr>
      </w:pPr>
      <w:r w:rsidRPr="00971117">
        <w:rPr>
          <w:rFonts w:ascii="Arial" w:eastAsia="Arial Unicode MS" w:hAnsi="Arial" w:cs="Arial"/>
          <w:noProof/>
          <w:lang w:eastAsia="es-BO"/>
        </w:rPr>
        <w:drawing>
          <wp:inline distT="0" distB="0" distL="0" distR="0" wp14:anchorId="687AD04F" wp14:editId="3ABA0741">
            <wp:extent cx="3969444" cy="1981200"/>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0"/>
                    <a:srcRect t="4251"/>
                    <a:stretch/>
                  </pic:blipFill>
                  <pic:spPr bwMode="auto">
                    <a:xfrm>
                      <a:off x="0" y="0"/>
                      <a:ext cx="3988622" cy="1990772"/>
                    </a:xfrm>
                    <a:prstGeom prst="rect">
                      <a:avLst/>
                    </a:prstGeom>
                    <a:ln>
                      <a:noFill/>
                    </a:ln>
                    <a:extLst>
                      <a:ext uri="{53640926-AAD7-44D8-BBD7-CCE9431645EC}">
                        <a14:shadowObscured xmlns:a14="http://schemas.microsoft.com/office/drawing/2010/main"/>
                      </a:ext>
                    </a:extLst>
                  </pic:spPr>
                </pic:pic>
              </a:graphicData>
            </a:graphic>
          </wp:inline>
        </w:drawing>
      </w:r>
    </w:p>
    <w:p w14:paraId="04E33D2F" w14:textId="77777777" w:rsidR="00550B2C" w:rsidRPr="009C053D" w:rsidRDefault="00550B2C" w:rsidP="00550B2C">
      <w:pPr>
        <w:pStyle w:val="Prrafodelista"/>
        <w:spacing w:before="120" w:after="120" w:line="360" w:lineRule="auto"/>
        <w:ind w:left="992" w:firstLine="424"/>
        <w:contextualSpacing w:val="0"/>
        <w:jc w:val="both"/>
        <w:rPr>
          <w:rFonts w:ascii="Arial" w:eastAsia="Arial Unicode MS" w:hAnsi="Arial" w:cs="Arial"/>
          <w:sz w:val="16"/>
          <w:lang w:val="en-US"/>
        </w:rPr>
      </w:pPr>
      <w:r w:rsidRPr="009C053D">
        <w:rPr>
          <w:rFonts w:ascii="Arial" w:eastAsia="Arial Unicode MS" w:hAnsi="Arial" w:cs="Arial"/>
          <w:sz w:val="16"/>
          <w:lang w:val="en-US"/>
        </w:rPr>
        <w:t>Fuente: BCB</w:t>
      </w:r>
    </w:p>
    <w:p w14:paraId="1CAEF258" w14:textId="4478D54F" w:rsidR="00550B2C" w:rsidRPr="008E31BF" w:rsidRDefault="00550B2C" w:rsidP="00550B2C">
      <w:pPr>
        <w:pStyle w:val="Prrafodelista"/>
        <w:spacing w:before="120" w:after="120" w:line="360" w:lineRule="auto"/>
        <w:ind w:left="284"/>
        <w:contextualSpacing w:val="0"/>
        <w:jc w:val="both"/>
        <w:rPr>
          <w:rFonts w:ascii="Arial" w:eastAsia="Arial Unicode MS" w:hAnsi="Arial" w:cs="Arial"/>
        </w:rPr>
      </w:pPr>
      <w:r w:rsidRPr="008E31BF">
        <w:rPr>
          <w:rFonts w:ascii="Arial" w:eastAsia="Arial Unicode MS" w:hAnsi="Arial" w:cs="Arial"/>
        </w:rPr>
        <w:t xml:space="preserve"> </w:t>
      </w:r>
      <w:r w:rsidR="008E31BF" w:rsidRPr="008E31BF">
        <w:rPr>
          <w:rFonts w:ascii="Arial" w:eastAsia="Arial Unicode MS" w:hAnsi="Arial" w:cs="Arial"/>
        </w:rPr>
        <w:t>Utilizando la técnica de visualización de dato</w:t>
      </w:r>
      <w:r w:rsidR="008E31BF">
        <w:rPr>
          <w:rFonts w:ascii="Arial" w:eastAsia="Arial Unicode MS" w:hAnsi="Arial" w:cs="Arial"/>
        </w:rPr>
        <w:t>s</w:t>
      </w:r>
      <w:r w:rsidR="008E31BF" w:rsidRPr="008E31BF">
        <w:rPr>
          <w:rFonts w:ascii="Arial" w:eastAsia="Arial Unicode MS" w:hAnsi="Arial" w:cs="Arial"/>
        </w:rPr>
        <w:t xml:space="preserve"> </w:t>
      </w:r>
      <w:r w:rsidR="00971117" w:rsidRPr="008E31BF">
        <w:rPr>
          <w:rFonts w:ascii="Arial" w:eastAsia="Arial Unicode MS" w:hAnsi="Arial" w:cs="Arial"/>
        </w:rPr>
        <w:t xml:space="preserve">Word </w:t>
      </w:r>
      <w:r w:rsidR="008E31BF">
        <w:rPr>
          <w:rFonts w:ascii="Arial" w:eastAsia="Arial Unicode MS" w:hAnsi="Arial" w:cs="Arial"/>
        </w:rPr>
        <w:t>Cloud, a continuación, se exponen las palabras con mayor frecuencia. Destacan palabras como “pago”, “cuenta” y “compra” que son muy comunes en el vocabulario bancario y coloquial en menor grado.</w:t>
      </w:r>
    </w:p>
    <w:p w14:paraId="48AFCB45" w14:textId="77777777" w:rsidR="00550B2C" w:rsidRPr="008652D5" w:rsidRDefault="00550B2C" w:rsidP="00971117">
      <w:pPr>
        <w:pStyle w:val="Descripcin"/>
        <w:keepNext/>
        <w:jc w:val="center"/>
        <w:rPr>
          <w:rFonts w:eastAsia="Arial Unicode MS"/>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3</w:t>
      </w:r>
      <w:r w:rsidRPr="008652D5">
        <w:rPr>
          <w:b/>
          <w:i/>
          <w:sz w:val="22"/>
        </w:rPr>
        <w:fldChar w:fldCharType="end"/>
      </w:r>
      <w:r w:rsidRPr="008652D5">
        <w:rPr>
          <w:b/>
          <w:sz w:val="22"/>
        </w:rPr>
        <w:t xml:space="preserve">. </w:t>
      </w:r>
      <w:r w:rsidR="00971117">
        <w:rPr>
          <w:b/>
          <w:sz w:val="22"/>
        </w:rPr>
        <w:t>Nube de palabras del texto</w:t>
      </w:r>
    </w:p>
    <w:p w14:paraId="1B15E1F9" w14:textId="77777777" w:rsidR="00550B2C" w:rsidRPr="008652D5" w:rsidRDefault="00971117" w:rsidP="00550B2C">
      <w:pPr>
        <w:pStyle w:val="Prrafodelista"/>
        <w:spacing w:before="120" w:after="120" w:line="360" w:lineRule="auto"/>
        <w:ind w:left="284"/>
        <w:contextualSpacing w:val="0"/>
        <w:jc w:val="center"/>
        <w:rPr>
          <w:rFonts w:ascii="Arial" w:eastAsia="Arial Unicode MS" w:hAnsi="Arial" w:cs="Arial"/>
          <w:lang w:val="es-ES"/>
        </w:rPr>
      </w:pPr>
      <w:r w:rsidRPr="00971117">
        <w:rPr>
          <w:rFonts w:ascii="Arial" w:eastAsia="Arial Unicode MS" w:hAnsi="Arial" w:cs="Arial"/>
          <w:noProof/>
          <w:lang w:eastAsia="es-BO"/>
        </w:rPr>
        <w:drawing>
          <wp:inline distT="0" distB="0" distL="0" distR="0" wp14:anchorId="04C03712" wp14:editId="6376EDEF">
            <wp:extent cx="4146715" cy="3228975"/>
            <wp:effectExtent l="0" t="0" r="635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stretch>
                      <a:fillRect/>
                    </a:stretch>
                  </pic:blipFill>
                  <pic:spPr>
                    <a:xfrm>
                      <a:off x="0" y="0"/>
                      <a:ext cx="4156203" cy="3236363"/>
                    </a:xfrm>
                    <a:prstGeom prst="rect">
                      <a:avLst/>
                    </a:prstGeom>
                  </pic:spPr>
                </pic:pic>
              </a:graphicData>
            </a:graphic>
          </wp:inline>
        </w:drawing>
      </w:r>
    </w:p>
    <w:p w14:paraId="318AC102" w14:textId="33B8BBE2" w:rsidR="00550B2C" w:rsidRDefault="008E31BF" w:rsidP="00550B2C">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lastRenderedPageBreak/>
        <w:t xml:space="preserve">Mediante librerías de </w:t>
      </w:r>
      <w:proofErr w:type="spellStart"/>
      <w:r>
        <w:rPr>
          <w:rFonts w:ascii="Arial" w:eastAsia="Arial Unicode MS" w:hAnsi="Arial" w:cs="Arial"/>
          <w:lang w:val="es-ES"/>
        </w:rPr>
        <w:t>ScikitLearn</w:t>
      </w:r>
      <w:proofErr w:type="spellEnd"/>
      <w:r>
        <w:rPr>
          <w:rFonts w:ascii="Arial" w:eastAsia="Arial Unicode MS" w:hAnsi="Arial" w:cs="Arial"/>
          <w:lang w:val="es-ES"/>
        </w:rPr>
        <w:t xml:space="preserve"> y </w:t>
      </w:r>
      <w:proofErr w:type="spellStart"/>
      <w:r>
        <w:rPr>
          <w:rFonts w:ascii="Arial" w:eastAsia="Arial Unicode MS" w:hAnsi="Arial" w:cs="Arial"/>
          <w:lang w:val="es-ES"/>
        </w:rPr>
        <w:t>nltk</w:t>
      </w:r>
      <w:proofErr w:type="spellEnd"/>
      <w:r>
        <w:rPr>
          <w:rFonts w:ascii="Arial" w:eastAsia="Arial Unicode MS" w:hAnsi="Arial" w:cs="Arial"/>
          <w:lang w:val="es-ES"/>
        </w:rPr>
        <w:t xml:space="preserve"> y librerías en español se </w:t>
      </w:r>
      <w:proofErr w:type="spellStart"/>
      <w:r>
        <w:rPr>
          <w:rFonts w:ascii="Arial" w:eastAsia="Arial Unicode MS" w:hAnsi="Arial" w:cs="Arial"/>
          <w:lang w:val="es-ES"/>
        </w:rPr>
        <w:t>tokenizaron</w:t>
      </w:r>
      <w:proofErr w:type="spellEnd"/>
      <w:r>
        <w:rPr>
          <w:rFonts w:ascii="Arial" w:eastAsia="Arial Unicode MS" w:hAnsi="Arial" w:cs="Arial"/>
          <w:lang w:val="es-ES"/>
        </w:rPr>
        <w:t xml:space="preserve"> los textos</w:t>
      </w:r>
      <w:r w:rsidR="00FA0AF6">
        <w:rPr>
          <w:rFonts w:ascii="Arial" w:eastAsia="Arial Unicode MS" w:hAnsi="Arial" w:cs="Arial"/>
          <w:lang w:val="es-ES"/>
        </w:rPr>
        <w:t>,</w:t>
      </w:r>
      <w:r w:rsidR="00C3207C" w:rsidRPr="00C3207C">
        <w:rPr>
          <w:rFonts w:ascii="Arial" w:eastAsia="Arial Unicode MS" w:hAnsi="Arial" w:cs="Arial"/>
          <w:lang w:val="es-ES"/>
        </w:rPr>
        <w:t xml:space="preserve"> se eliminaron palabras irrelevantes </w:t>
      </w:r>
      <w:r w:rsidR="00FA0AF6">
        <w:rPr>
          <w:rFonts w:ascii="Arial" w:eastAsia="Arial Unicode MS" w:hAnsi="Arial" w:cs="Arial"/>
          <w:lang w:val="es-ES"/>
        </w:rPr>
        <w:t xml:space="preserve">al análisis </w:t>
      </w:r>
      <w:r w:rsidR="00C3207C" w:rsidRPr="00C3207C">
        <w:rPr>
          <w:rFonts w:ascii="Arial" w:eastAsia="Arial Unicode MS" w:hAnsi="Arial" w:cs="Arial"/>
          <w:lang w:val="es-ES"/>
        </w:rPr>
        <w:t>(</w:t>
      </w:r>
      <w:proofErr w:type="spellStart"/>
      <w:r w:rsidR="00C3207C" w:rsidRPr="00C3207C">
        <w:rPr>
          <w:rFonts w:ascii="Arial" w:eastAsia="Arial Unicode MS" w:hAnsi="Arial" w:cs="Arial"/>
          <w:lang w:val="es-ES"/>
        </w:rPr>
        <w:t>stopwords</w:t>
      </w:r>
      <w:proofErr w:type="spellEnd"/>
      <w:r w:rsidR="00FA0AF6">
        <w:rPr>
          <w:rFonts w:ascii="Arial" w:eastAsia="Arial Unicode MS" w:hAnsi="Arial" w:cs="Arial"/>
          <w:lang w:val="es-ES"/>
        </w:rPr>
        <w:t>)</w:t>
      </w:r>
      <w:r w:rsidR="00550B2C" w:rsidRPr="008652D5">
        <w:rPr>
          <w:rFonts w:ascii="Arial" w:eastAsia="Arial Unicode MS" w:hAnsi="Arial" w:cs="Arial"/>
          <w:lang w:val="es-ES"/>
        </w:rPr>
        <w:t>.</w:t>
      </w:r>
    </w:p>
    <w:p w14:paraId="331B425E" w14:textId="77777777" w:rsidR="00550B2C" w:rsidRPr="008652D5" w:rsidRDefault="00C3207C" w:rsidP="00C3207C">
      <w:pPr>
        <w:pStyle w:val="Descripcin"/>
        <w:keepNext/>
        <w:jc w:val="center"/>
        <w:rPr>
          <w:rFonts w:eastAsia="Arial Unicode MS"/>
        </w:rPr>
      </w:pPr>
      <w:r>
        <w:rPr>
          <w:b/>
          <w:sz w:val="22"/>
        </w:rPr>
        <w:t>Cuadro</w:t>
      </w:r>
      <w:r w:rsidR="00550B2C" w:rsidRPr="008652D5">
        <w:rPr>
          <w:b/>
          <w:sz w:val="22"/>
        </w:rPr>
        <w:t xml:space="preserve">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4</w:t>
      </w:r>
      <w:r w:rsidR="00550B2C" w:rsidRPr="008652D5">
        <w:rPr>
          <w:b/>
          <w:i/>
          <w:sz w:val="22"/>
        </w:rPr>
        <w:fldChar w:fldCharType="end"/>
      </w:r>
      <w:r w:rsidR="00550B2C" w:rsidRPr="008652D5">
        <w:rPr>
          <w:b/>
          <w:sz w:val="22"/>
        </w:rPr>
        <w:t xml:space="preserve">. </w:t>
      </w:r>
      <w:r>
        <w:rPr>
          <w:b/>
          <w:sz w:val="22"/>
        </w:rPr>
        <w:t>Limpieza de texto</w:t>
      </w:r>
      <w:r w:rsidR="00971117" w:rsidRPr="00971117">
        <w:rPr>
          <w:rFonts w:eastAsia="Arial Unicode MS"/>
          <w:noProof/>
          <w:lang w:val="es-BO" w:eastAsia="es-BO"/>
        </w:rPr>
        <w:drawing>
          <wp:inline distT="0" distB="0" distL="0" distR="0" wp14:anchorId="662CFE2A" wp14:editId="671F8698">
            <wp:extent cx="4233228" cy="236281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2"/>
                    <a:stretch>
                      <a:fillRect/>
                    </a:stretch>
                  </pic:blipFill>
                  <pic:spPr>
                    <a:xfrm>
                      <a:off x="0" y="0"/>
                      <a:ext cx="4253787" cy="2374285"/>
                    </a:xfrm>
                    <a:prstGeom prst="rect">
                      <a:avLst/>
                    </a:prstGeom>
                  </pic:spPr>
                </pic:pic>
              </a:graphicData>
            </a:graphic>
          </wp:inline>
        </w:drawing>
      </w:r>
    </w:p>
    <w:p w14:paraId="1A9897BA" w14:textId="77777777" w:rsidR="00FA0AF6" w:rsidRDefault="00FA0AF6" w:rsidP="00550B2C">
      <w:pPr>
        <w:pStyle w:val="Prrafodelista"/>
        <w:spacing w:before="120" w:after="120" w:line="360" w:lineRule="auto"/>
        <w:ind w:left="284"/>
        <w:contextualSpacing w:val="0"/>
        <w:jc w:val="both"/>
        <w:rPr>
          <w:rFonts w:ascii="Arial" w:eastAsia="Arial Unicode MS" w:hAnsi="Arial" w:cs="Arial"/>
          <w:lang w:val="es-ES"/>
        </w:rPr>
      </w:pPr>
    </w:p>
    <w:p w14:paraId="4FB1B966" w14:textId="1A23CB2E" w:rsidR="00FA0AF6" w:rsidRPr="00800288" w:rsidRDefault="00FA0AF6" w:rsidP="00800288">
      <w:pPr>
        <w:pStyle w:val="Descripcin"/>
        <w:keepNext/>
        <w:spacing w:line="360" w:lineRule="auto"/>
        <w:rPr>
          <w:rFonts w:eastAsia="Arial Unicode MS"/>
          <w:sz w:val="22"/>
          <w:szCs w:val="22"/>
          <w:lang w:eastAsia="en-US"/>
        </w:rPr>
      </w:pPr>
      <w:r w:rsidRPr="00800288">
        <w:rPr>
          <w:rFonts w:eastAsia="Arial Unicode MS"/>
          <w:sz w:val="22"/>
          <w:szCs w:val="22"/>
          <w:lang w:eastAsia="en-US"/>
        </w:rPr>
        <w:t>Mediante la herramie</w:t>
      </w:r>
      <w:r w:rsidR="00800288" w:rsidRPr="00800288">
        <w:rPr>
          <w:rFonts w:eastAsia="Arial Unicode MS"/>
          <w:sz w:val="22"/>
          <w:szCs w:val="22"/>
          <w:lang w:eastAsia="en-US"/>
        </w:rPr>
        <w:t>n</w:t>
      </w:r>
      <w:r w:rsidRPr="00800288">
        <w:rPr>
          <w:rFonts w:eastAsia="Arial Unicode MS"/>
          <w:sz w:val="22"/>
          <w:szCs w:val="22"/>
          <w:lang w:eastAsia="en-US"/>
        </w:rPr>
        <w:t xml:space="preserve">ta </w:t>
      </w:r>
      <w:proofErr w:type="spellStart"/>
      <w:r w:rsidRPr="00800288">
        <w:rPr>
          <w:rFonts w:eastAsia="Arial Unicode MS"/>
          <w:i/>
          <w:sz w:val="22"/>
          <w:szCs w:val="22"/>
          <w:lang w:eastAsia="en-US"/>
        </w:rPr>
        <w:t>CountVectorizer</w:t>
      </w:r>
      <w:proofErr w:type="spellEnd"/>
      <w:r w:rsidRPr="00800288">
        <w:rPr>
          <w:rFonts w:eastAsia="Arial Unicode MS"/>
          <w:sz w:val="22"/>
          <w:szCs w:val="22"/>
          <w:lang w:eastAsia="en-US"/>
        </w:rPr>
        <w:t xml:space="preserve"> proporcionada por la biblioteca </w:t>
      </w:r>
      <w:proofErr w:type="spellStart"/>
      <w:r w:rsidRPr="00800288">
        <w:rPr>
          <w:rFonts w:eastAsia="Arial Unicode MS"/>
          <w:i/>
          <w:sz w:val="22"/>
          <w:szCs w:val="22"/>
          <w:lang w:eastAsia="en-US"/>
        </w:rPr>
        <w:t>scikit-learn</w:t>
      </w:r>
      <w:proofErr w:type="spellEnd"/>
      <w:r w:rsidRPr="00800288">
        <w:rPr>
          <w:rFonts w:eastAsia="Arial Unicode MS"/>
          <w:sz w:val="22"/>
          <w:szCs w:val="22"/>
          <w:lang w:eastAsia="en-US"/>
        </w:rPr>
        <w:t xml:space="preserve"> en Python se realizaron transformaciones del texto en una matriz sobre la base de la frecuencia (recuento) de cada palabra que aparece en todo el texto. Esto es útil cuando tenemos varios textos de este tipo y deseamos convertir cada palabra de cada texto en vectores para usar en análisis de texto posteriores y aplicando los clasificadores correspondientes.</w:t>
      </w:r>
    </w:p>
    <w:p w14:paraId="66BF72CA" w14:textId="18F5BC1D" w:rsidR="00FA0AF6" w:rsidRPr="00800288" w:rsidRDefault="00FA0AF6" w:rsidP="00800288">
      <w:pPr>
        <w:spacing w:line="360" w:lineRule="auto"/>
        <w:rPr>
          <w:rFonts w:eastAsia="Arial Unicode MS"/>
          <w:sz w:val="22"/>
          <w:szCs w:val="22"/>
          <w:lang w:eastAsia="en-US"/>
        </w:rPr>
      </w:pPr>
    </w:p>
    <w:p w14:paraId="263E5A7C" w14:textId="4B3034FD" w:rsidR="00FA0AF6" w:rsidRDefault="00800288" w:rsidP="00800288">
      <w:pPr>
        <w:spacing w:line="360" w:lineRule="auto"/>
        <w:jc w:val="both"/>
        <w:rPr>
          <w:rFonts w:eastAsia="Arial Unicode MS"/>
          <w:sz w:val="22"/>
          <w:szCs w:val="22"/>
          <w:lang w:eastAsia="en-US"/>
        </w:rPr>
      </w:pPr>
      <w:r w:rsidRPr="00800288">
        <w:rPr>
          <w:rFonts w:eastAsia="Arial Unicode MS"/>
          <w:sz w:val="22"/>
          <w:szCs w:val="22"/>
          <w:lang w:eastAsia="en-US"/>
        </w:rPr>
        <w:t>El problema con la anterior técnica es que algunas palabras como “</w:t>
      </w:r>
      <w:r>
        <w:rPr>
          <w:rFonts w:eastAsia="Arial Unicode MS"/>
          <w:sz w:val="22"/>
          <w:szCs w:val="22"/>
          <w:lang w:eastAsia="en-US"/>
        </w:rPr>
        <w:t>pago</w:t>
      </w:r>
      <w:r w:rsidRPr="00800288">
        <w:rPr>
          <w:rFonts w:eastAsia="Arial Unicode MS"/>
          <w:sz w:val="22"/>
          <w:szCs w:val="22"/>
          <w:lang w:eastAsia="en-US"/>
        </w:rPr>
        <w:t>” aparecerán muchas veces y sus recuentos grandes no serán muy significativos en los vectores codificados. Una alternativa es calcular las frecuencias de las palabras, y el método más popular es el llamado TF-IDF. Este es un acrónimo que significa Frecuencia de Término – Frecuencia Inversa de Documento que son los componentes de las puntuaciones resultantes asignadas a cada palabra.</w:t>
      </w:r>
    </w:p>
    <w:p w14:paraId="136DBD55" w14:textId="77777777" w:rsidR="00800288" w:rsidRPr="00800288" w:rsidRDefault="00800288" w:rsidP="00800288">
      <w:pPr>
        <w:spacing w:line="360" w:lineRule="auto"/>
        <w:jc w:val="both"/>
        <w:rPr>
          <w:rFonts w:eastAsia="Arial Unicode MS"/>
          <w:sz w:val="22"/>
          <w:szCs w:val="22"/>
          <w:lang w:eastAsia="en-US"/>
        </w:rPr>
      </w:pPr>
    </w:p>
    <w:p w14:paraId="59C53F59" w14:textId="128435D8" w:rsidR="00FA0AF6" w:rsidRPr="00FA0AF6" w:rsidRDefault="00800288" w:rsidP="00800288">
      <w:pPr>
        <w:spacing w:line="360" w:lineRule="auto"/>
        <w:rPr>
          <w:rFonts w:eastAsia="Arial Unicode MS"/>
          <w:lang w:eastAsia="en-US"/>
        </w:rPr>
      </w:pPr>
      <w:r>
        <w:rPr>
          <w:rFonts w:eastAsia="Arial Unicode MS"/>
          <w:lang w:eastAsia="en-US"/>
        </w:rPr>
        <w:t>En el presente proyecto se utilizarán ambas herramientas y ambas matrices sobre las cuales se aplicarán cuatro clasificadores</w:t>
      </w:r>
    </w:p>
    <w:p w14:paraId="4404F9F8" w14:textId="77777777" w:rsidR="00FA0AF6" w:rsidRPr="00FA0AF6" w:rsidRDefault="00FA0AF6" w:rsidP="00FA0AF6">
      <w:pPr>
        <w:rPr>
          <w:rFonts w:eastAsia="Arial Unicode MS"/>
          <w:lang w:eastAsia="en-US"/>
        </w:rPr>
      </w:pPr>
    </w:p>
    <w:p w14:paraId="6A3CD230" w14:textId="608E5723" w:rsidR="00550B2C" w:rsidRPr="008652D5" w:rsidRDefault="00C3207C" w:rsidP="00FA0AF6">
      <w:pPr>
        <w:pStyle w:val="Descripcin"/>
        <w:keepNext/>
        <w:jc w:val="center"/>
        <w:rPr>
          <w:rFonts w:eastAsia="Arial Unicode MS"/>
        </w:rPr>
      </w:pPr>
      <w:r>
        <w:rPr>
          <w:b/>
          <w:sz w:val="22"/>
        </w:rPr>
        <w:lastRenderedPageBreak/>
        <w:t xml:space="preserve">Cuadro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5</w:t>
      </w:r>
      <w:r w:rsidR="00550B2C" w:rsidRPr="008652D5">
        <w:rPr>
          <w:b/>
          <w:i/>
          <w:sz w:val="22"/>
        </w:rPr>
        <w:fldChar w:fldCharType="end"/>
      </w:r>
      <w:r w:rsidR="00550B2C" w:rsidRPr="008652D5">
        <w:rPr>
          <w:b/>
          <w:sz w:val="22"/>
        </w:rPr>
        <w:t xml:space="preserve">. </w:t>
      </w:r>
      <w:r>
        <w:rPr>
          <w:b/>
          <w:sz w:val="22"/>
        </w:rPr>
        <w:t>Vectorización del texto</w:t>
      </w:r>
    </w:p>
    <w:p w14:paraId="3A58592C" w14:textId="77777777" w:rsidR="00550B2C" w:rsidRPr="008652D5" w:rsidRDefault="00C3207C" w:rsidP="00550B2C">
      <w:pPr>
        <w:pStyle w:val="Prrafodelista"/>
        <w:spacing w:before="120" w:after="120" w:line="360" w:lineRule="auto"/>
        <w:ind w:left="284"/>
        <w:contextualSpacing w:val="0"/>
        <w:jc w:val="center"/>
        <w:rPr>
          <w:rFonts w:ascii="Arial" w:eastAsia="Arial Unicode MS" w:hAnsi="Arial" w:cs="Arial"/>
          <w:lang w:val="es-ES"/>
        </w:rPr>
      </w:pPr>
      <w:r w:rsidRPr="00C3207C">
        <w:rPr>
          <w:rFonts w:ascii="Arial" w:eastAsia="Arial Unicode MS" w:hAnsi="Arial" w:cs="Arial"/>
          <w:noProof/>
          <w:lang w:eastAsia="es-BO"/>
        </w:rPr>
        <w:drawing>
          <wp:inline distT="0" distB="0" distL="0" distR="0" wp14:anchorId="3F7B604B" wp14:editId="68F8906C">
            <wp:extent cx="4708853" cy="2814762"/>
            <wp:effectExtent l="0" t="0" r="0" b="5080"/>
            <wp:docPr id="16" name="Imagen 2">
              <a:extLst xmlns:a="http://schemas.openxmlformats.org/drawingml/2006/main">
                <a:ext uri="{FF2B5EF4-FFF2-40B4-BE49-F238E27FC236}">
                  <a16:creationId xmlns:a16="http://schemas.microsoft.com/office/drawing/2014/main" id="{84F1FF9C-4E40-4C9E-BA11-5E01965DC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84F1FF9C-4E40-4C9E-BA11-5E01965DC33E}"/>
                        </a:ext>
                      </a:extLst>
                    </pic:cNvPr>
                    <pic:cNvPicPr>
                      <a:picLocks noChangeAspect="1"/>
                    </pic:cNvPicPr>
                  </pic:nvPicPr>
                  <pic:blipFill>
                    <a:blip r:embed="rId13"/>
                    <a:stretch>
                      <a:fillRect/>
                    </a:stretch>
                  </pic:blipFill>
                  <pic:spPr>
                    <a:xfrm>
                      <a:off x="0" y="0"/>
                      <a:ext cx="4730946" cy="2827968"/>
                    </a:xfrm>
                    <a:prstGeom prst="rect">
                      <a:avLst/>
                    </a:prstGeom>
                  </pic:spPr>
                </pic:pic>
              </a:graphicData>
            </a:graphic>
          </wp:inline>
        </w:drawing>
      </w:r>
    </w:p>
    <w:p w14:paraId="456B6EEF" w14:textId="77777777" w:rsidR="00550B2C" w:rsidRPr="008652D5" w:rsidRDefault="00550B2C" w:rsidP="00550B2C">
      <w:pPr>
        <w:pStyle w:val="Prrafodelista"/>
        <w:spacing w:before="120" w:after="120" w:line="360" w:lineRule="auto"/>
        <w:ind w:left="284"/>
        <w:contextualSpacing w:val="0"/>
        <w:jc w:val="center"/>
        <w:rPr>
          <w:rFonts w:ascii="Arial" w:eastAsia="Arial Unicode MS" w:hAnsi="Arial" w:cs="Arial"/>
          <w:lang w:val="es-ES"/>
        </w:rPr>
      </w:pPr>
    </w:p>
    <w:p w14:paraId="458BA888" w14:textId="5803C534" w:rsidR="00550B2C" w:rsidRPr="008652D5" w:rsidRDefault="00800288" w:rsidP="00550B2C">
      <w:pPr>
        <w:pStyle w:val="Prrafodelista"/>
        <w:numPr>
          <w:ilvl w:val="0"/>
          <w:numId w:val="16"/>
        </w:numPr>
        <w:spacing w:before="120" w:after="120" w:line="360" w:lineRule="auto"/>
        <w:ind w:left="426" w:hanging="426"/>
        <w:contextualSpacing w:val="0"/>
        <w:jc w:val="both"/>
        <w:rPr>
          <w:rFonts w:ascii="Arial" w:eastAsia="Arial Unicode MS" w:hAnsi="Arial" w:cs="Arial"/>
          <w:b/>
          <w:lang w:val="es-ES"/>
        </w:rPr>
      </w:pPr>
      <w:r>
        <w:rPr>
          <w:rFonts w:ascii="Arial" w:eastAsia="Arial Unicode MS" w:hAnsi="Arial" w:cs="Arial"/>
          <w:b/>
          <w:lang w:val="es-ES"/>
        </w:rPr>
        <w:t>Exploración de datos</w:t>
      </w:r>
    </w:p>
    <w:p w14:paraId="19CD3DDA" w14:textId="58A7108B" w:rsidR="00550B2C" w:rsidRPr="008652D5" w:rsidRDefault="00800288" w:rsidP="00C3207C">
      <w:pPr>
        <w:spacing w:before="120" w:after="120" w:line="360" w:lineRule="auto"/>
        <w:ind w:left="426"/>
        <w:jc w:val="both"/>
        <w:rPr>
          <w:rFonts w:eastAsia="Arial Unicode MS" w:cs="Arial"/>
        </w:rPr>
      </w:pPr>
      <w:r>
        <w:rPr>
          <w:rFonts w:eastAsia="Arial Unicode MS" w:cs="Arial"/>
        </w:rPr>
        <w:t>La categoría 3 “Bienes” contiene gran parte de las transacciones seguida de la categoría “Servicios” e “Inversión en el exterior”</w:t>
      </w:r>
      <w:proofErr w:type="gramStart"/>
      <w:r>
        <w:rPr>
          <w:rFonts w:eastAsia="Arial Unicode MS" w:cs="Arial"/>
        </w:rPr>
        <w:t xml:space="preserve">. </w:t>
      </w:r>
      <w:proofErr w:type="gramEnd"/>
      <w:r>
        <w:rPr>
          <w:rFonts w:eastAsia="Arial Unicode MS" w:cs="Arial"/>
        </w:rPr>
        <w:t xml:space="preserve">Claramente se trata de un </w:t>
      </w:r>
      <w:proofErr w:type="spellStart"/>
      <w:r>
        <w:rPr>
          <w:rFonts w:eastAsia="Arial Unicode MS" w:cs="Arial"/>
        </w:rPr>
        <w:t>dataset</w:t>
      </w:r>
      <w:proofErr w:type="spellEnd"/>
      <w:r>
        <w:rPr>
          <w:rFonts w:eastAsia="Arial Unicode MS" w:cs="Arial"/>
        </w:rPr>
        <w:t xml:space="preserve"> no balanceado que podría acarrear problemas en el momento de escoger las instancias para entrenamiento y prueba</w:t>
      </w:r>
      <w:r w:rsidR="00550B2C" w:rsidRPr="00F30873">
        <w:rPr>
          <w:rFonts w:eastAsia="Arial Unicode MS" w:cs="Arial"/>
          <w:sz w:val="22"/>
          <w:szCs w:val="22"/>
        </w:rPr>
        <w:t>.</w:t>
      </w:r>
    </w:p>
    <w:p w14:paraId="71CAA2DE" w14:textId="77777777" w:rsidR="00550B2C" w:rsidRPr="008652D5" w:rsidRDefault="00C3207C" w:rsidP="00C3207C">
      <w:pPr>
        <w:pStyle w:val="Descripcin"/>
        <w:keepNext/>
        <w:jc w:val="center"/>
        <w:rPr>
          <w:rFonts w:eastAsia="Arial Unicode MS"/>
        </w:rPr>
      </w:pPr>
      <w:r>
        <w:rPr>
          <w:b/>
          <w:sz w:val="22"/>
        </w:rPr>
        <w:t>Cuadro</w:t>
      </w:r>
      <w:r w:rsidR="00550B2C" w:rsidRPr="008652D5">
        <w:rPr>
          <w:b/>
          <w:sz w:val="22"/>
        </w:rPr>
        <w:t xml:space="preserve">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6</w:t>
      </w:r>
      <w:r w:rsidR="00550B2C" w:rsidRPr="008652D5">
        <w:rPr>
          <w:b/>
          <w:i/>
          <w:sz w:val="22"/>
        </w:rPr>
        <w:fldChar w:fldCharType="end"/>
      </w:r>
      <w:r w:rsidR="00550B2C" w:rsidRPr="008652D5">
        <w:rPr>
          <w:b/>
          <w:sz w:val="22"/>
        </w:rPr>
        <w:t xml:space="preserve">. </w:t>
      </w:r>
      <w:r>
        <w:rPr>
          <w:b/>
          <w:sz w:val="22"/>
        </w:rPr>
        <w:t>Frecuencia de categorías</w:t>
      </w:r>
    </w:p>
    <w:p w14:paraId="05D71437" w14:textId="77777777" w:rsidR="00550B2C" w:rsidRPr="008652D5" w:rsidRDefault="00C3207C" w:rsidP="00550B2C">
      <w:pPr>
        <w:pStyle w:val="Prrafodelista"/>
        <w:spacing w:before="120" w:after="120" w:line="360" w:lineRule="auto"/>
        <w:ind w:left="284"/>
        <w:contextualSpacing w:val="0"/>
        <w:jc w:val="center"/>
        <w:rPr>
          <w:rFonts w:ascii="Arial" w:eastAsia="Arial Unicode MS" w:hAnsi="Arial" w:cs="Arial"/>
          <w:lang w:val="es-ES"/>
        </w:rPr>
      </w:pPr>
      <w:r w:rsidRPr="00C3207C">
        <w:rPr>
          <w:rFonts w:ascii="Arial" w:eastAsia="Arial Unicode MS" w:hAnsi="Arial" w:cs="Arial"/>
          <w:noProof/>
          <w:lang w:eastAsia="es-BO"/>
        </w:rPr>
        <w:drawing>
          <wp:inline distT="0" distB="0" distL="0" distR="0" wp14:anchorId="1177D582" wp14:editId="0880BFD8">
            <wp:extent cx="1915771" cy="1812897"/>
            <wp:effectExtent l="0" t="0" r="889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4"/>
                    <a:srcRect l="17124" b="2061"/>
                    <a:stretch/>
                  </pic:blipFill>
                  <pic:spPr>
                    <a:xfrm>
                      <a:off x="0" y="0"/>
                      <a:ext cx="1936437" cy="1832454"/>
                    </a:xfrm>
                    <a:prstGeom prst="rect">
                      <a:avLst/>
                    </a:prstGeom>
                  </pic:spPr>
                </pic:pic>
              </a:graphicData>
            </a:graphic>
          </wp:inline>
        </w:drawing>
      </w:r>
    </w:p>
    <w:p w14:paraId="272F354F" w14:textId="2749C386" w:rsidR="00550B2C" w:rsidRDefault="00B23B9A" w:rsidP="00B23B9A">
      <w:pPr>
        <w:spacing w:before="120" w:after="120" w:line="360" w:lineRule="auto"/>
        <w:jc w:val="both"/>
        <w:rPr>
          <w:rFonts w:eastAsia="Arial Unicode MS" w:cs="Arial"/>
        </w:rPr>
      </w:pPr>
      <w:r>
        <w:rPr>
          <w:rFonts w:eastAsia="Arial Unicode MS" w:cs="Arial"/>
        </w:rPr>
        <w:lastRenderedPageBreak/>
        <w:t xml:space="preserve">Para subsanar el problema de datos no balanceados se utilizó la herramienta SMOTE que es </w:t>
      </w:r>
      <w:r w:rsidRPr="00B23B9A">
        <w:rPr>
          <w:rFonts w:eastAsia="Arial Unicode MS" w:cs="Arial"/>
        </w:rPr>
        <w:t xml:space="preserve">una técnica estadística de </w:t>
      </w:r>
      <w:proofErr w:type="spellStart"/>
      <w:r w:rsidRPr="00B23B9A">
        <w:rPr>
          <w:rFonts w:eastAsia="Arial Unicode MS" w:cs="Arial"/>
        </w:rPr>
        <w:t>sobremuestreo</w:t>
      </w:r>
      <w:proofErr w:type="spellEnd"/>
      <w:r w:rsidRPr="00B23B9A">
        <w:rPr>
          <w:rFonts w:eastAsia="Arial Unicode MS" w:cs="Arial"/>
        </w:rPr>
        <w:t xml:space="preserve"> de minorías sintéticas para aumentar el número de casos de un conjunto de datos de forma equilibrada. El componente funciona cuando genera nuevas instancias a partir de casos minoritarios existentes que se proporcionan como entrada. Esta implementación de SMOTE no cambia el número de casos de mayoría.</w:t>
      </w:r>
      <w:r w:rsidR="00550B2C" w:rsidRPr="00B23B9A">
        <w:rPr>
          <w:rFonts w:eastAsia="Arial Unicode MS" w:cs="Arial"/>
        </w:rPr>
        <w:t xml:space="preserve"> </w:t>
      </w:r>
    </w:p>
    <w:p w14:paraId="53DEA393" w14:textId="24633EDD" w:rsidR="00B23B9A" w:rsidRPr="00B23B9A" w:rsidRDefault="00B23B9A" w:rsidP="00B23B9A">
      <w:pPr>
        <w:spacing w:before="120" w:after="120" w:line="360" w:lineRule="auto"/>
        <w:jc w:val="both"/>
        <w:rPr>
          <w:rFonts w:eastAsia="Arial Unicode MS" w:cs="Arial"/>
        </w:rPr>
      </w:pPr>
      <w:r>
        <w:rPr>
          <w:rFonts w:eastAsia="Arial Unicode MS" w:cs="Arial"/>
        </w:rPr>
        <w:t>A continuación, se muestra que la mencionada herramienta balanceó las instancias para su posterior uso.</w:t>
      </w:r>
    </w:p>
    <w:p w14:paraId="591CDB6F" w14:textId="77777777" w:rsidR="00550B2C" w:rsidRPr="00D51535" w:rsidRDefault="00550B2C" w:rsidP="00C3207C">
      <w:pPr>
        <w:pStyle w:val="Descripcin"/>
        <w:keepNext/>
        <w:ind w:left="1080"/>
        <w:jc w:val="center"/>
        <w:rPr>
          <w:rFonts w:eastAsiaTheme="minorHAnsi"/>
          <w:b/>
          <w:i/>
          <w:sz w:val="22"/>
          <w:lang w:val="es-BO"/>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7</w:t>
      </w:r>
      <w:r w:rsidRPr="008652D5">
        <w:rPr>
          <w:b/>
          <w:i/>
          <w:sz w:val="22"/>
        </w:rPr>
        <w:fldChar w:fldCharType="end"/>
      </w:r>
      <w:r w:rsidRPr="008652D5">
        <w:rPr>
          <w:b/>
          <w:sz w:val="22"/>
        </w:rPr>
        <w:t xml:space="preserve">. </w:t>
      </w:r>
      <w:r w:rsidR="00C3207C">
        <w:rPr>
          <w:b/>
          <w:sz w:val="22"/>
        </w:rPr>
        <w:t>Aplicación de SMOTE</w:t>
      </w:r>
    </w:p>
    <w:p w14:paraId="431B12F5" w14:textId="77777777" w:rsidR="00550B2C" w:rsidRPr="00D51535" w:rsidRDefault="00C3207C" w:rsidP="00550B2C">
      <w:pPr>
        <w:pStyle w:val="Descripcin"/>
        <w:keepNext/>
        <w:ind w:left="1080"/>
        <w:jc w:val="center"/>
        <w:rPr>
          <w:rFonts w:eastAsiaTheme="minorHAnsi"/>
          <w:b/>
          <w:i/>
          <w:sz w:val="22"/>
          <w:lang w:val="es-BO"/>
        </w:rPr>
      </w:pPr>
      <w:r w:rsidRPr="00C3207C">
        <w:rPr>
          <w:rFonts w:eastAsiaTheme="minorHAnsi"/>
          <w:b/>
          <w:i/>
          <w:noProof/>
          <w:sz w:val="22"/>
          <w:lang w:val="es-BO" w:eastAsia="es-BO"/>
        </w:rPr>
        <w:drawing>
          <wp:inline distT="0" distB="0" distL="0" distR="0" wp14:anchorId="56B341AF" wp14:editId="35EBB044">
            <wp:extent cx="3535336" cy="2648102"/>
            <wp:effectExtent l="0" t="0" r="8255"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5"/>
                    <a:stretch>
                      <a:fillRect/>
                    </a:stretch>
                  </pic:blipFill>
                  <pic:spPr>
                    <a:xfrm>
                      <a:off x="0" y="0"/>
                      <a:ext cx="3548035" cy="2657614"/>
                    </a:xfrm>
                    <a:prstGeom prst="rect">
                      <a:avLst/>
                    </a:prstGeom>
                  </pic:spPr>
                </pic:pic>
              </a:graphicData>
            </a:graphic>
          </wp:inline>
        </w:drawing>
      </w:r>
    </w:p>
    <w:p w14:paraId="00B30E7C" w14:textId="77777777" w:rsidR="00550B2C" w:rsidRPr="00D51535" w:rsidRDefault="00550B2C" w:rsidP="00550B2C">
      <w:pPr>
        <w:pStyle w:val="Prrafodelista"/>
        <w:spacing w:before="120" w:after="120" w:line="360" w:lineRule="auto"/>
        <w:ind w:left="1788" w:firstLine="336"/>
        <w:contextualSpacing w:val="0"/>
        <w:jc w:val="both"/>
        <w:rPr>
          <w:rFonts w:ascii="Arial" w:eastAsia="Arial Unicode MS" w:hAnsi="Arial" w:cs="Arial"/>
          <w:sz w:val="16"/>
          <w:lang w:val="es-ES"/>
        </w:rPr>
      </w:pPr>
      <w:r w:rsidRPr="00D51535">
        <w:rPr>
          <w:rFonts w:ascii="Arial" w:eastAsia="Arial Unicode MS" w:hAnsi="Arial" w:cs="Arial"/>
          <w:sz w:val="16"/>
          <w:lang w:val="es-ES"/>
        </w:rPr>
        <w:t>Fuente: BCB</w:t>
      </w:r>
    </w:p>
    <w:p w14:paraId="667DDBE6" w14:textId="0C89927C" w:rsidR="00550B2C" w:rsidRDefault="00B23B9A" w:rsidP="00B23B9A">
      <w:pPr>
        <w:spacing w:before="120" w:after="120" w:line="360" w:lineRule="auto"/>
        <w:jc w:val="both"/>
        <w:rPr>
          <w:rFonts w:eastAsia="Arial Unicode MS" w:cs="Arial"/>
        </w:rPr>
      </w:pPr>
      <w:r>
        <w:rPr>
          <w:rFonts w:eastAsia="Arial Unicode MS" w:cs="Arial"/>
        </w:rPr>
        <w:t>Clasificadores</w:t>
      </w:r>
    </w:p>
    <w:p w14:paraId="3DC4B48F" w14:textId="77777777" w:rsidR="00AA39B0" w:rsidRDefault="00AA39B0" w:rsidP="00B23B9A">
      <w:pPr>
        <w:spacing w:before="120" w:after="120" w:line="360" w:lineRule="auto"/>
        <w:jc w:val="both"/>
        <w:rPr>
          <w:rFonts w:eastAsia="Arial Unicode MS" w:cs="Arial"/>
        </w:rPr>
      </w:pPr>
      <w:r>
        <w:rPr>
          <w:rFonts w:eastAsia="Arial Unicode MS" w:cs="Arial"/>
        </w:rPr>
        <w:t xml:space="preserve">Regresión logística </w:t>
      </w:r>
    </w:p>
    <w:p w14:paraId="4F22CD3C" w14:textId="0B167560" w:rsidR="00B23B9A" w:rsidRDefault="00B23B9A" w:rsidP="00B23B9A">
      <w:pPr>
        <w:spacing w:before="120" w:after="120" w:line="360" w:lineRule="auto"/>
        <w:jc w:val="both"/>
        <w:rPr>
          <w:rFonts w:eastAsia="Arial Unicode MS" w:cs="Arial"/>
        </w:rPr>
      </w:pPr>
      <w:r>
        <w:rPr>
          <w:rFonts w:eastAsia="Arial Unicode MS" w:cs="Arial"/>
        </w:rPr>
        <w:t>E</w:t>
      </w:r>
      <w:r w:rsidRPr="00B23B9A">
        <w:rPr>
          <w:rFonts w:eastAsia="Arial Unicode MS" w:cs="Arial"/>
        </w:rPr>
        <w:t>l siguiente c</w:t>
      </w:r>
      <w:r>
        <w:rPr>
          <w:rFonts w:eastAsia="Arial Unicode MS" w:cs="Arial"/>
        </w:rPr>
        <w:t>uadro</w:t>
      </w:r>
      <w:r w:rsidRPr="00B23B9A">
        <w:rPr>
          <w:rFonts w:eastAsia="Arial Unicode MS" w:cs="Arial"/>
        </w:rPr>
        <w:t xml:space="preserve"> muestra </w:t>
      </w:r>
      <w:r>
        <w:rPr>
          <w:rFonts w:eastAsia="Arial Unicode MS" w:cs="Arial"/>
        </w:rPr>
        <w:t>los resultados de</w:t>
      </w:r>
      <w:r w:rsidRPr="00B23B9A">
        <w:rPr>
          <w:rFonts w:eastAsia="Arial Unicode MS" w:cs="Arial"/>
        </w:rPr>
        <w:t>l proceso de entrenamiento</w:t>
      </w:r>
      <w:r w:rsidR="00AA39B0">
        <w:rPr>
          <w:rFonts w:eastAsia="Arial Unicode MS" w:cs="Arial"/>
        </w:rPr>
        <w:t xml:space="preserve"> sobre las matrices mencionadas líneas arriba</w:t>
      </w:r>
      <w:r w:rsidRPr="00B23B9A">
        <w:rPr>
          <w:rFonts w:eastAsia="Arial Unicode MS" w:cs="Arial"/>
        </w:rPr>
        <w:t xml:space="preserve">. </w:t>
      </w:r>
      <w:r>
        <w:rPr>
          <w:rFonts w:eastAsia="Arial Unicode MS" w:cs="Arial"/>
        </w:rPr>
        <w:t>E</w:t>
      </w:r>
      <w:r w:rsidRPr="00B23B9A">
        <w:rPr>
          <w:rFonts w:eastAsia="Arial Unicode MS" w:cs="Arial"/>
        </w:rPr>
        <w:t xml:space="preserve">l valor 'C' y también especificar cómo debe manejar el problema de clasificación de clases múltiples (uno contra todos o </w:t>
      </w:r>
      <w:proofErr w:type="spellStart"/>
      <w:r w:rsidRPr="00B23B9A">
        <w:rPr>
          <w:rFonts w:eastAsia="Arial Unicode MS" w:cs="Arial"/>
        </w:rPr>
        <w:t>multinomial</w:t>
      </w:r>
      <w:proofErr w:type="spellEnd"/>
      <w:r w:rsidRPr="00B23B9A">
        <w:rPr>
          <w:rFonts w:eastAsia="Arial Unicode MS" w:cs="Arial"/>
        </w:rPr>
        <w:t>). Debido a la categorización de los textos basado en el criterio de diferentes analistas, se determinó un valor C=0,1</w:t>
      </w:r>
      <w:r>
        <w:rPr>
          <w:rFonts w:eastAsia="Arial Unicode MS" w:cs="Arial"/>
        </w:rPr>
        <w:t>.</w:t>
      </w:r>
    </w:p>
    <w:p w14:paraId="5259A1C0" w14:textId="4A95490C" w:rsidR="00B23B9A" w:rsidRPr="00B23B9A" w:rsidRDefault="00B23B9A" w:rsidP="00B23B9A">
      <w:pPr>
        <w:spacing w:before="120" w:after="120" w:line="360" w:lineRule="auto"/>
        <w:jc w:val="both"/>
        <w:rPr>
          <w:rFonts w:eastAsia="Arial Unicode MS" w:cs="Arial"/>
        </w:rPr>
      </w:pPr>
      <w:r>
        <w:rPr>
          <w:rFonts w:eastAsia="Arial Unicode MS" w:cs="Arial"/>
        </w:rPr>
        <w:lastRenderedPageBreak/>
        <w:t>Se puede apreciar la alta precisión en el grupo de entrenamiento y de prueba. El tiempo de entrenamiento es considerable tomando en cuenta que el objetivo de este proyecto es recomendar el mejor clasificador basado en criterios de tiempo y exactitud.</w:t>
      </w:r>
      <w:r w:rsidR="00AA39B0">
        <w:rPr>
          <w:rFonts w:eastAsia="Arial Unicode MS" w:cs="Arial"/>
        </w:rPr>
        <w:t xml:space="preserve"> </w:t>
      </w:r>
      <w:r>
        <w:rPr>
          <w:rFonts w:eastAsia="Arial Unicode MS" w:cs="Arial"/>
        </w:rPr>
        <w:t>Destaca que las categorías con mayores aciertos son “2. Bienes” y “4. Remesas”</w:t>
      </w:r>
      <w:r w:rsidR="00AA39B0">
        <w:rPr>
          <w:rFonts w:eastAsia="Arial Unicode MS" w:cs="Arial"/>
        </w:rPr>
        <w:t>.</w:t>
      </w:r>
    </w:p>
    <w:p w14:paraId="7CE08D14" w14:textId="77777777" w:rsidR="00550B2C" w:rsidRPr="005A1747" w:rsidRDefault="00550B2C" w:rsidP="005A1747">
      <w:pPr>
        <w:pStyle w:val="Descripcin"/>
        <w:keepNext/>
        <w:ind w:left="1080"/>
        <w:jc w:val="center"/>
        <w:rPr>
          <w:rFonts w:eastAsia="Arial Unicode MS"/>
          <w:b/>
          <w:i/>
          <w:sz w:val="22"/>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8</w:t>
      </w:r>
      <w:r w:rsidRPr="008652D5">
        <w:rPr>
          <w:b/>
          <w:i/>
          <w:sz w:val="22"/>
        </w:rPr>
        <w:fldChar w:fldCharType="end"/>
      </w:r>
      <w:r w:rsidRPr="008652D5">
        <w:rPr>
          <w:b/>
          <w:sz w:val="22"/>
        </w:rPr>
        <w:t xml:space="preserve">. </w:t>
      </w:r>
      <w:r w:rsidR="005A1747">
        <w:rPr>
          <w:b/>
          <w:sz w:val="22"/>
        </w:rPr>
        <w:t>Matriz de confusión, Regresión Logística</w:t>
      </w:r>
      <w:r w:rsidR="005A1747" w:rsidRPr="005A1747">
        <w:rPr>
          <w:rFonts w:eastAsia="Arial Unicode MS"/>
          <w:noProof/>
          <w:lang w:val="es-BO" w:eastAsia="es-BO"/>
        </w:rPr>
        <mc:AlternateContent>
          <mc:Choice Requires="wpg">
            <w:drawing>
              <wp:anchor distT="0" distB="0" distL="114300" distR="114300" simplePos="0" relativeHeight="251660288" behindDoc="0" locked="0" layoutInCell="1" allowOverlap="1" wp14:anchorId="2DD5E471" wp14:editId="01A97E53">
                <wp:simplePos x="0" y="0"/>
                <wp:positionH relativeFrom="column">
                  <wp:posOffset>1018870</wp:posOffset>
                </wp:positionH>
                <wp:positionV relativeFrom="paragraph">
                  <wp:posOffset>312013</wp:posOffset>
                </wp:positionV>
                <wp:extent cx="4109873" cy="3002204"/>
                <wp:effectExtent l="0" t="0" r="5080" b="8255"/>
                <wp:wrapNone/>
                <wp:docPr id="23" name="Grupo 1"/>
                <wp:cNvGraphicFramePr/>
                <a:graphic xmlns:a="http://schemas.openxmlformats.org/drawingml/2006/main">
                  <a:graphicData uri="http://schemas.microsoft.com/office/word/2010/wordprocessingGroup">
                    <wpg:wgp>
                      <wpg:cNvGrpSpPr/>
                      <wpg:grpSpPr>
                        <a:xfrm>
                          <a:off x="0" y="0"/>
                          <a:ext cx="4109873" cy="3002204"/>
                          <a:chOff x="0" y="0"/>
                          <a:chExt cx="8045875" cy="5057923"/>
                        </a:xfrm>
                      </wpg:grpSpPr>
                      <pic:pic xmlns:pic="http://schemas.openxmlformats.org/drawingml/2006/picture">
                        <pic:nvPicPr>
                          <pic:cNvPr id="24" name="Imagen 24"/>
                          <pic:cNvPicPr>
                            <a:picLocks noChangeAspect="1"/>
                          </pic:cNvPicPr>
                        </pic:nvPicPr>
                        <pic:blipFill>
                          <a:blip r:embed="rId16"/>
                          <a:stretch>
                            <a:fillRect/>
                          </a:stretch>
                        </pic:blipFill>
                        <pic:spPr>
                          <a:xfrm>
                            <a:off x="0" y="13046"/>
                            <a:ext cx="4075511" cy="5044877"/>
                          </a:xfrm>
                          <a:prstGeom prst="rect">
                            <a:avLst/>
                          </a:prstGeom>
                        </pic:spPr>
                      </pic:pic>
                      <pic:pic xmlns:pic="http://schemas.openxmlformats.org/drawingml/2006/picture">
                        <pic:nvPicPr>
                          <pic:cNvPr id="25" name="Imagen 25">
                            <a:extLst>
                              <a:ext uri="{FF2B5EF4-FFF2-40B4-BE49-F238E27FC236}">
                                <a16:creationId xmlns:a16="http://schemas.microsoft.com/office/drawing/2014/main" id="{25547832-FDF2-46F0-A183-F6662DAE1740}"/>
                              </a:ext>
                            </a:extLst>
                          </pic:cNvPr>
                          <pic:cNvPicPr>
                            <a:picLocks noChangeAspect="1"/>
                          </pic:cNvPicPr>
                        </pic:nvPicPr>
                        <pic:blipFill>
                          <a:blip r:embed="rId17"/>
                          <a:stretch>
                            <a:fillRect/>
                          </a:stretch>
                        </pic:blipFill>
                        <pic:spPr>
                          <a:xfrm>
                            <a:off x="4075511" y="0"/>
                            <a:ext cx="3970364" cy="5044877"/>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DF96D72" id="Grupo 1" o:spid="_x0000_s1026" style="position:absolute;margin-left:80.25pt;margin-top:24.55pt;width:323.6pt;height:236.4pt;z-index:251660288;mso-width-relative:margin;mso-height-relative:margin" coordsize="80458,50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7" type="#_x0000_t75" style="position:absolute;top:130;width:40755;height:5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">
                  <v:imagedata r:id="rId18" o:title=""/>
                  <v:path arrowok="t"/>
                </v:shape>
                <v:shape id="Imagen 25" o:spid="_x0000_s1028" type="#_x0000_t75" style="position:absolute;left:40755;width:39703;height:5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">
                  <v:imagedata r:id="rId19" o:title=""/>
                  <v:path arrowok="t"/>
                </v:shape>
              </v:group>
            </w:pict>
          </mc:Fallback>
        </mc:AlternateContent>
      </w:r>
    </w:p>
    <w:p w14:paraId="4D9123A3" w14:textId="77777777" w:rsidR="00550B2C" w:rsidRDefault="00550B2C" w:rsidP="00550B2C">
      <w:pPr>
        <w:pStyle w:val="Prrafodelista"/>
        <w:spacing w:before="120" w:after="120" w:line="360" w:lineRule="auto"/>
        <w:ind w:left="1080"/>
        <w:jc w:val="center"/>
        <w:rPr>
          <w:rFonts w:ascii="Arial" w:eastAsia="Arial Unicode MS" w:hAnsi="Arial" w:cs="Arial"/>
          <w:sz w:val="20"/>
          <w:lang w:val="es-ES"/>
        </w:rPr>
      </w:pPr>
    </w:p>
    <w:p w14:paraId="5411094B"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2C9E5D5C"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52706777"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3D3E204A"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13698B7B"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5318A3EE"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7355CEC7"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3DEAA905"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6E63010D"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672C4090"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27B5C36F"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03173B1E"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2D438D72"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139613F4"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7F883155" w14:textId="77777777" w:rsidR="005A1747" w:rsidRPr="008652D5" w:rsidRDefault="005A1747" w:rsidP="00550B2C">
      <w:pPr>
        <w:pStyle w:val="Prrafodelista"/>
        <w:spacing w:before="120" w:after="120" w:line="360" w:lineRule="auto"/>
        <w:ind w:left="1080"/>
        <w:jc w:val="center"/>
        <w:rPr>
          <w:rFonts w:ascii="Arial" w:eastAsia="Arial Unicode MS" w:hAnsi="Arial" w:cs="Arial"/>
          <w:sz w:val="20"/>
          <w:lang w:val="es-ES"/>
        </w:rPr>
      </w:pPr>
    </w:p>
    <w:p w14:paraId="0C34CE7D" w14:textId="6F1853C4" w:rsidR="00AA39B0" w:rsidRDefault="00AA39B0" w:rsidP="00AA39B0">
      <w:pPr>
        <w:spacing w:before="120" w:after="120" w:line="360" w:lineRule="auto"/>
        <w:jc w:val="both"/>
        <w:rPr>
          <w:rFonts w:eastAsia="Arial Unicode MS" w:cs="Arial"/>
        </w:rPr>
      </w:pPr>
      <w:proofErr w:type="spellStart"/>
      <w:r w:rsidRPr="00AA39B0">
        <w:rPr>
          <w:rFonts w:eastAsia="Arial Unicode MS" w:cs="Arial"/>
        </w:rPr>
        <w:t>Naive</w:t>
      </w:r>
      <w:proofErr w:type="spellEnd"/>
      <w:r w:rsidRPr="00AA39B0">
        <w:rPr>
          <w:rFonts w:eastAsia="Arial Unicode MS" w:cs="Arial"/>
        </w:rPr>
        <w:t xml:space="preserve"> </w:t>
      </w:r>
      <w:proofErr w:type="spellStart"/>
      <w:r w:rsidRPr="00AA39B0">
        <w:rPr>
          <w:rFonts w:eastAsia="Arial Unicode MS" w:cs="Arial"/>
        </w:rPr>
        <w:t>Bayes</w:t>
      </w:r>
      <w:proofErr w:type="spellEnd"/>
    </w:p>
    <w:p w14:paraId="26D984D7" w14:textId="3E3E0EFA" w:rsidR="005A1747" w:rsidRDefault="00AA39B0" w:rsidP="00AA39B0">
      <w:pPr>
        <w:spacing w:before="120" w:after="120" w:line="360" w:lineRule="auto"/>
        <w:jc w:val="both"/>
        <w:rPr>
          <w:rFonts w:eastAsia="Arial Unicode MS" w:cs="Arial"/>
        </w:rPr>
      </w:pPr>
      <w:r>
        <w:rPr>
          <w:rFonts w:eastAsia="Arial Unicode MS" w:cs="Arial"/>
        </w:rPr>
        <w:t xml:space="preserve">Este </w:t>
      </w:r>
      <w:r w:rsidRPr="00AA39B0">
        <w:rPr>
          <w:rFonts w:eastAsia="Arial Unicode MS" w:cs="Arial"/>
        </w:rPr>
        <w:t>clasificador</w:t>
      </w:r>
      <w:r>
        <w:rPr>
          <w:rFonts w:eastAsia="Arial Unicode MS" w:cs="Arial"/>
        </w:rPr>
        <w:t xml:space="preserve"> pertenece a l</w:t>
      </w:r>
      <w:r w:rsidRPr="00AA39B0">
        <w:rPr>
          <w:rFonts w:eastAsia="Arial Unicode MS" w:cs="Arial"/>
        </w:rPr>
        <w:t xml:space="preserve">a familia de clasificadores que se basan en el popular teorema de probabilidad de </w:t>
      </w:r>
      <w:proofErr w:type="spellStart"/>
      <w:r w:rsidRPr="00AA39B0">
        <w:rPr>
          <w:rFonts w:eastAsia="Arial Unicode MS" w:cs="Arial"/>
        </w:rPr>
        <w:t>Bayes</w:t>
      </w:r>
      <w:proofErr w:type="spellEnd"/>
      <w:r w:rsidRPr="00AA39B0">
        <w:rPr>
          <w:rFonts w:eastAsia="Arial Unicode MS" w:cs="Arial"/>
        </w:rPr>
        <w:t xml:space="preserve">, son conocidos por crear modelos </w:t>
      </w:r>
      <w:proofErr w:type="gramStart"/>
      <w:r w:rsidRPr="00AA39B0">
        <w:rPr>
          <w:rFonts w:eastAsia="Arial Unicode MS" w:cs="Arial"/>
        </w:rPr>
        <w:t>simples</w:t>
      </w:r>
      <w:proofErr w:type="gramEnd"/>
      <w:r w:rsidRPr="00AA39B0">
        <w:rPr>
          <w:rFonts w:eastAsia="Arial Unicode MS" w:cs="Arial"/>
        </w:rPr>
        <w:t xml:space="preserve"> pero de buen rendimiento, especialmente </w:t>
      </w:r>
      <w:r>
        <w:rPr>
          <w:rFonts w:eastAsia="Arial Unicode MS" w:cs="Arial"/>
        </w:rPr>
        <w:t xml:space="preserve">en nuestro caso, </w:t>
      </w:r>
      <w:r w:rsidRPr="00AA39B0">
        <w:rPr>
          <w:rFonts w:eastAsia="Arial Unicode MS" w:cs="Arial"/>
        </w:rPr>
        <w:t>en los campos de clasificación de documentos</w:t>
      </w:r>
      <w:r>
        <w:rPr>
          <w:rFonts w:eastAsia="Arial Unicode MS" w:cs="Arial"/>
        </w:rPr>
        <w:t>.</w:t>
      </w:r>
      <w:r w:rsidRPr="00AA39B0">
        <w:rPr>
          <w:rFonts w:eastAsia="Arial Unicode MS" w:cs="Arial"/>
        </w:rPr>
        <w:t xml:space="preserve"> </w:t>
      </w:r>
    </w:p>
    <w:p w14:paraId="6DD1526D" w14:textId="1C923F67" w:rsidR="00AA39B0" w:rsidRDefault="00AA39B0" w:rsidP="00AA39B0">
      <w:pPr>
        <w:spacing w:before="120" w:after="120" w:line="360" w:lineRule="auto"/>
        <w:jc w:val="both"/>
        <w:rPr>
          <w:rFonts w:eastAsia="Arial Unicode MS" w:cs="Arial"/>
        </w:rPr>
      </w:pPr>
      <w:r>
        <w:rPr>
          <w:rFonts w:eastAsia="Arial Unicode MS" w:cs="Arial"/>
        </w:rPr>
        <w:t>En las siguientes gráficas se aprecia que, a diferencia de los resultados con la aplicación de Regresión Logística, la precisión es menor con el costo en el tiempo.</w:t>
      </w:r>
    </w:p>
    <w:p w14:paraId="31971DA6" w14:textId="22AB319F" w:rsidR="00AA39B0" w:rsidRDefault="00AA39B0" w:rsidP="00AA39B0">
      <w:pPr>
        <w:spacing w:before="120" w:after="120" w:line="360" w:lineRule="auto"/>
        <w:jc w:val="both"/>
        <w:rPr>
          <w:rFonts w:eastAsia="Arial Unicode MS" w:cs="Arial"/>
        </w:rPr>
      </w:pPr>
    </w:p>
    <w:p w14:paraId="3D190D76" w14:textId="547BAEFE" w:rsidR="00AA39B0" w:rsidRDefault="00AA39B0" w:rsidP="00AA39B0">
      <w:pPr>
        <w:spacing w:before="120" w:after="120" w:line="360" w:lineRule="auto"/>
        <w:jc w:val="both"/>
        <w:rPr>
          <w:rFonts w:eastAsia="Arial Unicode MS" w:cs="Arial"/>
        </w:rPr>
      </w:pPr>
      <w:r w:rsidRPr="005A1747">
        <w:rPr>
          <w:rFonts w:eastAsia="Arial Unicode MS" w:cs="Arial"/>
          <w:noProof/>
          <w:lang w:eastAsia="es-BO"/>
        </w:rPr>
        <w:lastRenderedPageBreak/>
        <mc:AlternateContent>
          <mc:Choice Requires="wpg">
            <w:drawing>
              <wp:anchor distT="0" distB="0" distL="114300" distR="114300" simplePos="0" relativeHeight="251662336" behindDoc="0" locked="0" layoutInCell="1" allowOverlap="1" wp14:anchorId="5E5FDD43" wp14:editId="01A60255">
                <wp:simplePos x="0" y="0"/>
                <wp:positionH relativeFrom="column">
                  <wp:posOffset>969535</wp:posOffset>
                </wp:positionH>
                <wp:positionV relativeFrom="paragraph">
                  <wp:posOffset>-284480</wp:posOffset>
                </wp:positionV>
                <wp:extent cx="3869741" cy="3094330"/>
                <wp:effectExtent l="0" t="0" r="0" b="0"/>
                <wp:wrapNone/>
                <wp:docPr id="27" name="Grupo 1"/>
                <wp:cNvGraphicFramePr/>
                <a:graphic xmlns:a="http://schemas.openxmlformats.org/drawingml/2006/main">
                  <a:graphicData uri="http://schemas.microsoft.com/office/word/2010/wordprocessingGroup">
                    <wpg:wgp>
                      <wpg:cNvGrpSpPr/>
                      <wpg:grpSpPr>
                        <a:xfrm>
                          <a:off x="0" y="0"/>
                          <a:ext cx="3869741" cy="3094330"/>
                          <a:chOff x="0" y="0"/>
                          <a:chExt cx="7497958" cy="4735573"/>
                        </a:xfrm>
                      </wpg:grpSpPr>
                      <pic:pic xmlns:pic="http://schemas.openxmlformats.org/drawingml/2006/picture">
                        <pic:nvPicPr>
                          <pic:cNvPr id="28" name="Imagen 28">
                            <a:extLst>
                              <a:ext uri="{FF2B5EF4-FFF2-40B4-BE49-F238E27FC236}">
                                <a16:creationId xmlns:a16="http://schemas.microsoft.com/office/drawing/2014/main" id="{A9AF49AA-1B65-47A6-B535-312F358E8297}"/>
                              </a:ext>
                            </a:extLst>
                          </pic:cNvPr>
                          <pic:cNvPicPr>
                            <a:picLocks noChangeAspect="1"/>
                          </pic:cNvPicPr>
                        </pic:nvPicPr>
                        <pic:blipFill>
                          <a:blip r:embed="rId20"/>
                          <a:stretch>
                            <a:fillRect/>
                          </a:stretch>
                        </pic:blipFill>
                        <pic:spPr>
                          <a:xfrm>
                            <a:off x="0" y="0"/>
                            <a:ext cx="3758516" cy="4735573"/>
                          </a:xfrm>
                          <a:prstGeom prst="rect">
                            <a:avLst/>
                          </a:prstGeom>
                        </pic:spPr>
                      </pic:pic>
                      <pic:pic xmlns:pic="http://schemas.openxmlformats.org/drawingml/2006/picture">
                        <pic:nvPicPr>
                          <pic:cNvPr id="29" name="Imagen 29">
                            <a:extLst>
                              <a:ext uri="{FF2B5EF4-FFF2-40B4-BE49-F238E27FC236}">
                                <a16:creationId xmlns:a16="http://schemas.microsoft.com/office/drawing/2014/main" id="{C0AC7A70-15F0-450B-93CE-97DBE4F11060}"/>
                              </a:ext>
                            </a:extLst>
                          </pic:cNvPr>
                          <pic:cNvPicPr>
                            <a:picLocks noChangeAspect="1"/>
                          </pic:cNvPicPr>
                        </pic:nvPicPr>
                        <pic:blipFill>
                          <a:blip r:embed="rId21"/>
                          <a:stretch>
                            <a:fillRect/>
                          </a:stretch>
                        </pic:blipFill>
                        <pic:spPr>
                          <a:xfrm>
                            <a:off x="3758516" y="0"/>
                            <a:ext cx="3739442" cy="47355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7998A5" id="Grupo 1" o:spid="_x0000_s1026" style="position:absolute;margin-left:76.35pt;margin-top:-22.4pt;width:304.7pt;height:243.65pt;z-index:251662336;mso-width-relative:margin;mso-height-relative:margin" coordsize="74979,47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27" type="#_x0000_t75" style="position:absolute;width:37585;height:4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">
                  <v:imagedata r:id="rId22" o:title=""/>
                  <v:path arrowok="t"/>
                </v:shape>
                <v:shape id="Imagen 29" o:spid="_x0000_s1028" type="#_x0000_t75" style="position:absolute;left:37585;width:37394;height:4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">
                  <v:imagedata r:id="rId23" o:title=""/>
                  <v:path arrowok="t"/>
                </v:shape>
              </v:group>
            </w:pict>
          </mc:Fallback>
        </mc:AlternateContent>
      </w:r>
    </w:p>
    <w:p w14:paraId="754D4C2A" w14:textId="656BC68A" w:rsidR="00AA39B0" w:rsidRDefault="00AA39B0" w:rsidP="00AA39B0">
      <w:pPr>
        <w:spacing w:before="120" w:after="120" w:line="360" w:lineRule="auto"/>
        <w:jc w:val="both"/>
        <w:rPr>
          <w:rFonts w:eastAsia="Arial Unicode MS" w:cs="Arial"/>
        </w:rPr>
      </w:pPr>
    </w:p>
    <w:p w14:paraId="6A4315A8" w14:textId="5F5FDF1C" w:rsidR="00AA39B0" w:rsidRDefault="00AA39B0" w:rsidP="00AA39B0">
      <w:pPr>
        <w:spacing w:before="120" w:after="120" w:line="360" w:lineRule="auto"/>
        <w:jc w:val="both"/>
        <w:rPr>
          <w:rFonts w:eastAsia="Arial Unicode MS" w:cs="Arial"/>
        </w:rPr>
      </w:pPr>
    </w:p>
    <w:p w14:paraId="557C11F4" w14:textId="450694C4" w:rsidR="00AA39B0" w:rsidRDefault="00AA39B0" w:rsidP="00AA39B0">
      <w:pPr>
        <w:spacing w:before="120" w:after="120" w:line="360" w:lineRule="auto"/>
        <w:jc w:val="both"/>
        <w:rPr>
          <w:rFonts w:eastAsia="Arial Unicode MS" w:cs="Arial"/>
        </w:rPr>
      </w:pPr>
    </w:p>
    <w:p w14:paraId="021655D0" w14:textId="763DD996" w:rsidR="00AA39B0" w:rsidRDefault="00AA39B0" w:rsidP="00AA39B0">
      <w:pPr>
        <w:spacing w:before="120" w:after="120" w:line="360" w:lineRule="auto"/>
        <w:jc w:val="both"/>
        <w:rPr>
          <w:rFonts w:eastAsia="Arial Unicode MS" w:cs="Arial"/>
        </w:rPr>
      </w:pPr>
    </w:p>
    <w:p w14:paraId="42606684" w14:textId="610724A5" w:rsidR="00AA39B0" w:rsidRDefault="00AA39B0" w:rsidP="00AA39B0">
      <w:pPr>
        <w:spacing w:before="120" w:after="120" w:line="360" w:lineRule="auto"/>
        <w:jc w:val="both"/>
        <w:rPr>
          <w:rFonts w:eastAsia="Arial Unicode MS" w:cs="Arial"/>
        </w:rPr>
      </w:pPr>
    </w:p>
    <w:p w14:paraId="2F2C034A" w14:textId="77777777" w:rsidR="00AA39B0" w:rsidRDefault="00AA39B0" w:rsidP="00AA39B0">
      <w:pPr>
        <w:spacing w:before="120" w:after="120" w:line="360" w:lineRule="auto"/>
        <w:jc w:val="both"/>
        <w:rPr>
          <w:rFonts w:eastAsia="Arial Unicode MS" w:cs="Arial"/>
        </w:rPr>
      </w:pPr>
    </w:p>
    <w:p w14:paraId="0177D6C0" w14:textId="77777777" w:rsidR="00AA39B0" w:rsidRDefault="00AA39B0" w:rsidP="00AA39B0">
      <w:pPr>
        <w:spacing w:before="120" w:after="120" w:line="360" w:lineRule="auto"/>
        <w:jc w:val="both"/>
        <w:rPr>
          <w:rFonts w:eastAsia="Arial Unicode MS" w:cs="Arial"/>
        </w:rPr>
      </w:pPr>
    </w:p>
    <w:p w14:paraId="5F117BC6" w14:textId="77777777" w:rsidR="00AA39B0" w:rsidRDefault="00AA39B0" w:rsidP="00AA39B0">
      <w:pPr>
        <w:spacing w:before="120" w:after="120" w:line="360" w:lineRule="auto"/>
        <w:jc w:val="both"/>
        <w:rPr>
          <w:rFonts w:eastAsia="Arial Unicode MS" w:cs="Arial"/>
        </w:rPr>
      </w:pPr>
    </w:p>
    <w:p w14:paraId="331D6290" w14:textId="29DB191C" w:rsidR="00AA39B0" w:rsidRDefault="00AA39B0" w:rsidP="00AA39B0">
      <w:pPr>
        <w:spacing w:before="120" w:after="120" w:line="360" w:lineRule="auto"/>
        <w:jc w:val="both"/>
        <w:rPr>
          <w:rFonts w:eastAsia="Arial Unicode MS" w:cs="Arial"/>
        </w:rPr>
      </w:pPr>
      <w:proofErr w:type="spellStart"/>
      <w:r>
        <w:rPr>
          <w:rFonts w:eastAsia="Arial Unicode MS" w:cs="Arial"/>
        </w:rPr>
        <w:t>sdf</w:t>
      </w:r>
      <w:bookmarkStart w:id="0" w:name="_GoBack"/>
      <w:bookmarkEnd w:id="0"/>
      <w:proofErr w:type="spellEnd"/>
    </w:p>
    <w:p w14:paraId="50E9BDD5" w14:textId="77777777" w:rsidR="00AA39B0" w:rsidRDefault="00AA39B0" w:rsidP="00AA39B0">
      <w:pPr>
        <w:spacing w:before="120" w:after="120" w:line="360" w:lineRule="auto"/>
        <w:jc w:val="both"/>
        <w:rPr>
          <w:rFonts w:eastAsia="Arial Unicode MS" w:cs="Arial"/>
        </w:rPr>
      </w:pPr>
    </w:p>
    <w:p w14:paraId="01FE2EDC"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0F585244" w14:textId="77777777" w:rsidR="005A1747" w:rsidRDefault="005A1747" w:rsidP="005A1747">
      <w:pPr>
        <w:pStyle w:val="Prrafodelista"/>
        <w:spacing w:before="120" w:after="120" w:line="360" w:lineRule="auto"/>
        <w:ind w:left="1134"/>
        <w:contextualSpacing w:val="0"/>
        <w:jc w:val="center"/>
        <w:rPr>
          <w:rFonts w:ascii="Arial" w:eastAsia="Arial Unicode MS" w:hAnsi="Arial" w:cs="Arial"/>
          <w:lang w:val="es-ES"/>
        </w:rPr>
      </w:pPr>
      <w:r>
        <w:rPr>
          <w:rFonts w:ascii="Arial" w:eastAsia="Arial Unicode MS" w:hAnsi="Arial" w:cs="Arial"/>
          <w:noProof/>
          <w:lang w:eastAsia="es-BO"/>
        </w:rPr>
        <w:drawing>
          <wp:inline distT="0" distB="0" distL="0" distR="0" wp14:anchorId="1F5BA4CA" wp14:editId="19CDAE81">
            <wp:extent cx="4032382" cy="2544724"/>
            <wp:effectExtent l="0" t="0" r="635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8845" cy="2548802"/>
                    </a:xfrm>
                    <a:prstGeom prst="rect">
                      <a:avLst/>
                    </a:prstGeom>
                    <a:noFill/>
                  </pic:spPr>
                </pic:pic>
              </a:graphicData>
            </a:graphic>
          </wp:inline>
        </w:drawing>
      </w:r>
    </w:p>
    <w:p w14:paraId="4A58B1DA"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roofErr w:type="spellStart"/>
      <w:r>
        <w:rPr>
          <w:rFonts w:ascii="Arial" w:eastAsia="Arial Unicode MS" w:hAnsi="Arial" w:cs="Arial"/>
          <w:lang w:val="es-ES"/>
        </w:rPr>
        <w:t>sdsdfssd</w:t>
      </w:r>
      <w:proofErr w:type="spellEnd"/>
    </w:p>
    <w:p w14:paraId="47ABDD0C" w14:textId="77777777" w:rsidR="005A1747" w:rsidRPr="005A1747" w:rsidRDefault="005A1747" w:rsidP="005A1747">
      <w:pPr>
        <w:pStyle w:val="Prrafodelista"/>
        <w:spacing w:before="120" w:after="120" w:line="360" w:lineRule="auto"/>
        <w:ind w:left="1134"/>
        <w:contextualSpacing w:val="0"/>
        <w:jc w:val="center"/>
        <w:rPr>
          <w:rFonts w:ascii="Arial" w:eastAsia="Arial Unicode MS" w:hAnsi="Arial" w:cs="Arial"/>
          <w:lang w:val="es-ES"/>
        </w:rPr>
      </w:pPr>
      <w:r>
        <w:rPr>
          <w:rFonts w:ascii="Arial" w:eastAsia="Arial Unicode MS" w:hAnsi="Arial" w:cs="Arial"/>
          <w:noProof/>
          <w:lang w:eastAsia="es-BO"/>
        </w:rPr>
        <w:lastRenderedPageBreak/>
        <w:drawing>
          <wp:inline distT="0" distB="0" distL="0" distR="0" wp14:anchorId="02AC4B88" wp14:editId="26DA4A85">
            <wp:extent cx="4155330" cy="257180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7474" cy="2579317"/>
                    </a:xfrm>
                    <a:prstGeom prst="rect">
                      <a:avLst/>
                    </a:prstGeom>
                    <a:noFill/>
                  </pic:spPr>
                </pic:pic>
              </a:graphicData>
            </a:graphic>
          </wp:inline>
        </w:drawing>
      </w:r>
    </w:p>
    <w:p w14:paraId="274C01EF" w14:textId="77777777" w:rsidR="005A1747" w:rsidRPr="005A1747" w:rsidRDefault="00550B2C" w:rsidP="00CD5354">
      <w:pPr>
        <w:pStyle w:val="Prrafodelista"/>
        <w:numPr>
          <w:ilvl w:val="2"/>
          <w:numId w:val="16"/>
        </w:numPr>
        <w:spacing w:before="120" w:after="120" w:line="360" w:lineRule="auto"/>
        <w:ind w:left="1080" w:hanging="141"/>
        <w:contextualSpacing w:val="0"/>
        <w:jc w:val="both"/>
        <w:rPr>
          <w:rFonts w:ascii="Arial" w:eastAsia="Arial Unicode MS" w:hAnsi="Arial" w:cs="Arial"/>
          <w:lang w:val="es-ES"/>
        </w:rPr>
      </w:pPr>
      <w:r w:rsidRPr="005A1747">
        <w:rPr>
          <w:rFonts w:ascii="Arial" w:eastAsia="Arial Unicode MS" w:hAnsi="Arial" w:cs="Arial"/>
          <w:b/>
          <w:lang w:val="es-ES"/>
        </w:rPr>
        <w:t>E</w:t>
      </w:r>
      <w:r w:rsidR="005A1747" w:rsidRPr="005A1747">
        <w:rPr>
          <w:rFonts w:ascii="Arial" w:eastAsia="Arial Unicode MS" w:hAnsi="Arial" w:cs="Arial"/>
          <w:b/>
          <w:lang w:val="es-ES"/>
        </w:rPr>
        <w:t>valuación</w:t>
      </w:r>
    </w:p>
    <w:p w14:paraId="29F2E8DF" w14:textId="77777777" w:rsidR="00550B2C" w:rsidRDefault="00550B2C" w:rsidP="00550B2C">
      <w:pPr>
        <w:pStyle w:val="Prrafodelista"/>
        <w:spacing w:before="120" w:after="120" w:line="360" w:lineRule="auto"/>
        <w:ind w:left="1080"/>
        <w:contextualSpacing w:val="0"/>
        <w:jc w:val="both"/>
        <w:rPr>
          <w:rFonts w:ascii="Arial" w:eastAsia="Arial Unicode MS" w:hAnsi="Arial" w:cs="Arial"/>
          <w:lang w:val="es-ES"/>
        </w:rPr>
      </w:pPr>
      <w:r w:rsidRPr="005A1747">
        <w:rPr>
          <w:rFonts w:ascii="Arial" w:eastAsia="Arial Unicode MS" w:hAnsi="Arial" w:cs="Arial"/>
          <w:lang w:val="es-ES"/>
        </w:rPr>
        <w:t xml:space="preserve">Es evidente que existe </w:t>
      </w:r>
      <w:proofErr w:type="spellStart"/>
      <w:r w:rsidRPr="00D51535">
        <w:rPr>
          <w:rFonts w:ascii="Arial" w:eastAsia="Arial Unicode MS" w:hAnsi="Arial" w:cs="Arial"/>
          <w:lang w:val="es-ES"/>
        </w:rPr>
        <w:t>ivalente</w:t>
      </w:r>
      <w:proofErr w:type="spellEnd"/>
      <w:r w:rsidRPr="00D51535">
        <w:rPr>
          <w:rFonts w:ascii="Arial" w:eastAsia="Arial Unicode MS" w:hAnsi="Arial" w:cs="Arial"/>
          <w:lang w:val="es-ES"/>
        </w:rPr>
        <w:t xml:space="preserve"> a $us351millones</w:t>
      </w:r>
      <w:r w:rsidRPr="008652D5">
        <w:rPr>
          <w:rFonts w:ascii="Arial" w:eastAsia="Arial Unicode MS" w:hAnsi="Arial" w:cs="Arial"/>
          <w:lang w:val="es-ES"/>
        </w:rPr>
        <w:t>.</w:t>
      </w:r>
    </w:p>
    <w:p w14:paraId="66DC6B95" w14:textId="77777777" w:rsidR="00550B2C" w:rsidRPr="008652D5" w:rsidRDefault="00550B2C" w:rsidP="00550B2C">
      <w:pPr>
        <w:pStyle w:val="Prrafodelista"/>
        <w:spacing w:before="120" w:after="120" w:line="360" w:lineRule="auto"/>
        <w:ind w:left="1080"/>
        <w:rPr>
          <w:rFonts w:ascii="Arial" w:eastAsia="Arial Unicode MS" w:hAnsi="Arial" w:cs="Arial"/>
          <w:lang w:val="es-ES"/>
        </w:rPr>
      </w:pPr>
    </w:p>
    <w:p w14:paraId="3118124A" w14:textId="77777777" w:rsidR="00550B2C" w:rsidRDefault="00550B2C" w:rsidP="005A1747">
      <w:pPr>
        <w:pStyle w:val="Descripcin"/>
        <w:keepNext/>
        <w:ind w:left="1080"/>
        <w:jc w:val="center"/>
        <w:rPr>
          <w:b/>
          <w:sz w:val="22"/>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9</w:t>
      </w:r>
      <w:r w:rsidRPr="008652D5">
        <w:rPr>
          <w:b/>
          <w:i/>
          <w:sz w:val="22"/>
        </w:rPr>
        <w:fldChar w:fldCharType="end"/>
      </w:r>
      <w:r w:rsidRPr="008652D5">
        <w:rPr>
          <w:b/>
          <w:sz w:val="22"/>
        </w:rPr>
        <w:t xml:space="preserve">. </w:t>
      </w:r>
      <w:r w:rsidR="005A1747">
        <w:rPr>
          <w:b/>
          <w:sz w:val="22"/>
        </w:rPr>
        <w:t>Tiempos de entrenamiento</w:t>
      </w:r>
    </w:p>
    <w:p w14:paraId="03826E96" w14:textId="77777777" w:rsidR="005A1747" w:rsidRPr="005A1747" w:rsidRDefault="005A1747" w:rsidP="005A1747">
      <w:pPr>
        <w:jc w:val="center"/>
        <w:rPr>
          <w:rFonts w:eastAsia="Arial Unicode MS"/>
        </w:rPr>
      </w:pPr>
      <w:r>
        <w:rPr>
          <w:rFonts w:eastAsia="Arial Unicode MS"/>
        </w:rPr>
        <w:t>(En segundos)</w:t>
      </w:r>
    </w:p>
    <w:p w14:paraId="3DD931D5" w14:textId="77777777" w:rsidR="00550B2C" w:rsidRPr="008652D5" w:rsidRDefault="005A1747" w:rsidP="00550B2C">
      <w:pPr>
        <w:pStyle w:val="Prrafodelista"/>
        <w:spacing w:before="120" w:after="120" w:line="360" w:lineRule="auto"/>
        <w:ind w:left="1080"/>
        <w:jc w:val="center"/>
        <w:rPr>
          <w:rFonts w:ascii="Arial" w:eastAsia="Arial Unicode MS" w:hAnsi="Arial" w:cs="Arial"/>
          <w:sz w:val="20"/>
          <w:lang w:val="es-ES"/>
        </w:rPr>
      </w:pPr>
      <w:r w:rsidRPr="005A1747">
        <w:rPr>
          <w:rFonts w:ascii="Arial" w:eastAsia="Arial Unicode MS" w:hAnsi="Arial" w:cs="Arial"/>
          <w:noProof/>
          <w:sz w:val="20"/>
          <w:lang w:eastAsia="es-BO"/>
        </w:rPr>
        <w:drawing>
          <wp:inline distT="0" distB="0" distL="0" distR="0" wp14:anchorId="1F6986F2" wp14:editId="2E6AA5FE">
            <wp:extent cx="4485643" cy="2028190"/>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6"/>
                    <a:srcRect l="4068" t="13424"/>
                    <a:stretch/>
                  </pic:blipFill>
                  <pic:spPr bwMode="auto">
                    <a:xfrm>
                      <a:off x="0" y="0"/>
                      <a:ext cx="4495660" cy="2032719"/>
                    </a:xfrm>
                    <a:prstGeom prst="rect">
                      <a:avLst/>
                    </a:prstGeom>
                    <a:ln>
                      <a:noFill/>
                    </a:ln>
                    <a:extLst>
                      <a:ext uri="{53640926-AAD7-44D8-BBD7-CCE9431645EC}">
                        <a14:shadowObscured xmlns:a14="http://schemas.microsoft.com/office/drawing/2010/main"/>
                      </a:ext>
                    </a:extLst>
                  </pic:spPr>
                </pic:pic>
              </a:graphicData>
            </a:graphic>
          </wp:inline>
        </w:drawing>
      </w:r>
    </w:p>
    <w:p w14:paraId="50597AD7" w14:textId="77777777" w:rsidR="00550B2C" w:rsidRDefault="005A1747" w:rsidP="00550B2C">
      <w:pPr>
        <w:spacing w:before="120" w:after="120" w:line="360" w:lineRule="auto"/>
        <w:ind w:left="1416"/>
        <w:jc w:val="both"/>
        <w:rPr>
          <w:rFonts w:eastAsia="Arial Unicode MS" w:cs="Arial"/>
        </w:rPr>
      </w:pPr>
      <w:r w:rsidRPr="008652D5">
        <w:rPr>
          <w:rFonts w:eastAsia="Arial Unicode MS" w:cs="Arial"/>
        </w:rPr>
        <w:t>volumen de operaciones financieras producto de venta de bienes, pago por se</w:t>
      </w:r>
    </w:p>
    <w:p w14:paraId="13CA685E" w14:textId="77777777" w:rsidR="005A1747" w:rsidRDefault="005A1747" w:rsidP="005A1747">
      <w:pPr>
        <w:pStyle w:val="Descripcin"/>
        <w:keepNext/>
        <w:ind w:left="1080"/>
        <w:jc w:val="center"/>
        <w:rPr>
          <w:b/>
          <w:sz w:val="22"/>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Pr>
          <w:b/>
          <w:noProof/>
          <w:sz w:val="22"/>
        </w:rPr>
        <w:t>9</w:t>
      </w:r>
      <w:r w:rsidRPr="008652D5">
        <w:rPr>
          <w:b/>
          <w:i/>
          <w:sz w:val="22"/>
        </w:rPr>
        <w:fldChar w:fldCharType="end"/>
      </w:r>
      <w:r w:rsidRPr="008652D5">
        <w:rPr>
          <w:b/>
          <w:sz w:val="22"/>
        </w:rPr>
        <w:t xml:space="preserve">. </w:t>
      </w:r>
      <w:r>
        <w:rPr>
          <w:b/>
          <w:sz w:val="22"/>
        </w:rPr>
        <w:t>Tiempos de predicción</w:t>
      </w:r>
    </w:p>
    <w:p w14:paraId="5712A4F4" w14:textId="77777777" w:rsidR="005A1747" w:rsidRPr="005A1747" w:rsidRDefault="005A1747" w:rsidP="005A1747">
      <w:pPr>
        <w:jc w:val="center"/>
        <w:rPr>
          <w:rFonts w:eastAsia="Arial Unicode MS"/>
        </w:rPr>
      </w:pPr>
      <w:r>
        <w:rPr>
          <w:rFonts w:eastAsia="Arial Unicode MS"/>
        </w:rPr>
        <w:t>(En segundos)</w:t>
      </w:r>
    </w:p>
    <w:p w14:paraId="014F176F" w14:textId="77777777" w:rsidR="005A1747" w:rsidRPr="008652D5" w:rsidRDefault="005A1747" w:rsidP="005A1747">
      <w:pPr>
        <w:pStyle w:val="Prrafodelista"/>
        <w:spacing w:before="120" w:after="120" w:line="360" w:lineRule="auto"/>
        <w:ind w:left="1080"/>
        <w:jc w:val="center"/>
        <w:rPr>
          <w:rFonts w:ascii="Arial" w:eastAsia="Arial Unicode MS" w:hAnsi="Arial" w:cs="Arial"/>
          <w:sz w:val="20"/>
          <w:lang w:val="es-ES"/>
        </w:rPr>
      </w:pPr>
      <w:r w:rsidRPr="005A1747">
        <w:rPr>
          <w:rFonts w:ascii="Arial" w:eastAsia="Arial Unicode MS" w:hAnsi="Arial" w:cs="Arial"/>
          <w:noProof/>
          <w:sz w:val="20"/>
          <w:lang w:eastAsia="es-BO"/>
        </w:rPr>
        <w:lastRenderedPageBreak/>
        <w:drawing>
          <wp:inline distT="0" distB="0" distL="0" distR="0" wp14:anchorId="4C6EBDF7" wp14:editId="4F7A8B84">
            <wp:extent cx="4110007" cy="1880235"/>
            <wp:effectExtent l="0" t="0" r="5080" b="5715"/>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7"/>
                    <a:srcRect l="6335" t="13754"/>
                    <a:stretch/>
                  </pic:blipFill>
                  <pic:spPr bwMode="auto">
                    <a:xfrm>
                      <a:off x="0" y="0"/>
                      <a:ext cx="4123048" cy="1886201"/>
                    </a:xfrm>
                    <a:prstGeom prst="rect">
                      <a:avLst/>
                    </a:prstGeom>
                    <a:ln>
                      <a:noFill/>
                    </a:ln>
                    <a:extLst>
                      <a:ext uri="{53640926-AAD7-44D8-BBD7-CCE9431645EC}">
                        <a14:shadowObscured xmlns:a14="http://schemas.microsoft.com/office/drawing/2010/main"/>
                      </a:ext>
                    </a:extLst>
                  </pic:spPr>
                </pic:pic>
              </a:graphicData>
            </a:graphic>
          </wp:inline>
        </w:drawing>
      </w:r>
    </w:p>
    <w:p w14:paraId="5242BB4A" w14:textId="77777777" w:rsidR="005A1747" w:rsidRDefault="005A1747" w:rsidP="00550B2C">
      <w:pPr>
        <w:spacing w:before="120" w:after="120" w:line="360" w:lineRule="auto"/>
        <w:ind w:left="1416"/>
        <w:jc w:val="both"/>
        <w:rPr>
          <w:rFonts w:eastAsia="Arial Unicode MS" w:cs="Arial"/>
        </w:rPr>
      </w:pPr>
      <w:r w:rsidRPr="008652D5">
        <w:rPr>
          <w:rFonts w:eastAsia="Arial Unicode MS" w:cs="Arial"/>
        </w:rPr>
        <w:t>volumen de operaciones financieras producto de venta de bienes, pago por servicios financieros, constitución de activos, etc., la cuenta financiera podría</w:t>
      </w:r>
    </w:p>
    <w:p w14:paraId="6517E80A" w14:textId="77777777" w:rsidR="005A1747" w:rsidRDefault="005A1747" w:rsidP="00550B2C">
      <w:pPr>
        <w:spacing w:before="120" w:after="120" w:line="360" w:lineRule="auto"/>
        <w:ind w:left="1416"/>
        <w:jc w:val="both"/>
        <w:rPr>
          <w:rFonts w:eastAsia="Arial Unicode MS" w:cs="Arial"/>
        </w:rPr>
      </w:pPr>
    </w:p>
    <w:p w14:paraId="612DAAFC" w14:textId="77777777" w:rsidR="005A1747" w:rsidRDefault="005A1747" w:rsidP="00550B2C">
      <w:pPr>
        <w:spacing w:before="120" w:after="120" w:line="360" w:lineRule="auto"/>
        <w:ind w:left="1416"/>
        <w:jc w:val="both"/>
        <w:rPr>
          <w:rFonts w:eastAsia="Arial Unicode MS" w:cs="Arial"/>
        </w:rPr>
      </w:pPr>
    </w:p>
    <w:p w14:paraId="30058035" w14:textId="77777777" w:rsidR="005A1747" w:rsidRDefault="005A1747" w:rsidP="00550B2C">
      <w:pPr>
        <w:spacing w:before="120" w:after="120" w:line="360" w:lineRule="auto"/>
        <w:ind w:left="1416"/>
        <w:jc w:val="both"/>
        <w:rPr>
          <w:rFonts w:eastAsia="Arial Unicode MS" w:cs="Arial"/>
        </w:rPr>
      </w:pPr>
    </w:p>
    <w:p w14:paraId="5E1431FE" w14:textId="77777777" w:rsidR="005A1747" w:rsidRDefault="005A1747" w:rsidP="005A1747">
      <w:pPr>
        <w:spacing w:before="120" w:after="120" w:line="360" w:lineRule="auto"/>
        <w:ind w:left="1416"/>
        <w:jc w:val="both"/>
        <w:rPr>
          <w:rFonts w:eastAsia="Arial Unicode MS" w:cs="Arial"/>
        </w:rPr>
      </w:pPr>
    </w:p>
    <w:p w14:paraId="47CEB4B7" w14:textId="77777777" w:rsidR="005A1747" w:rsidRPr="005A1747" w:rsidRDefault="005A1747" w:rsidP="005A1747">
      <w:pPr>
        <w:pStyle w:val="Descripcin"/>
        <w:keepNext/>
        <w:ind w:left="1080"/>
        <w:jc w:val="center"/>
        <w:rPr>
          <w:rFonts w:eastAsia="Arial Unicode MS"/>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Pr>
          <w:b/>
          <w:noProof/>
          <w:sz w:val="22"/>
        </w:rPr>
        <w:t>9</w:t>
      </w:r>
      <w:r w:rsidRPr="008652D5">
        <w:rPr>
          <w:b/>
          <w:i/>
          <w:sz w:val="22"/>
        </w:rPr>
        <w:fldChar w:fldCharType="end"/>
      </w:r>
      <w:r w:rsidRPr="008652D5">
        <w:rPr>
          <w:b/>
          <w:sz w:val="22"/>
        </w:rPr>
        <w:t xml:space="preserve">. </w:t>
      </w:r>
      <w:r>
        <w:rPr>
          <w:b/>
          <w:sz w:val="22"/>
        </w:rPr>
        <w:t>Precisión</w:t>
      </w:r>
    </w:p>
    <w:p w14:paraId="5FF7A958" w14:textId="77777777" w:rsidR="005A1747" w:rsidRPr="008652D5" w:rsidRDefault="005A1747" w:rsidP="005A1747">
      <w:pPr>
        <w:pStyle w:val="Prrafodelista"/>
        <w:spacing w:before="120" w:after="120" w:line="360" w:lineRule="auto"/>
        <w:ind w:left="1080"/>
        <w:jc w:val="center"/>
        <w:rPr>
          <w:rFonts w:ascii="Arial" w:eastAsia="Arial Unicode MS" w:hAnsi="Arial" w:cs="Arial"/>
          <w:sz w:val="20"/>
          <w:lang w:val="es-ES"/>
        </w:rPr>
      </w:pPr>
      <w:r w:rsidRPr="005A1747">
        <w:rPr>
          <w:rFonts w:ascii="Arial" w:eastAsia="Arial Unicode MS" w:hAnsi="Arial" w:cs="Arial"/>
          <w:noProof/>
          <w:sz w:val="20"/>
          <w:lang w:eastAsia="es-BO"/>
        </w:rPr>
        <mc:AlternateContent>
          <mc:Choice Requires="wpg">
            <w:drawing>
              <wp:anchor distT="0" distB="0" distL="114300" distR="114300" simplePos="0" relativeHeight="251664384" behindDoc="0" locked="0" layoutInCell="1" allowOverlap="1" wp14:anchorId="2B47182D" wp14:editId="61774C4A">
                <wp:simplePos x="0" y="0"/>
                <wp:positionH relativeFrom="column">
                  <wp:posOffset>770382</wp:posOffset>
                </wp:positionH>
                <wp:positionV relativeFrom="paragraph">
                  <wp:posOffset>182245</wp:posOffset>
                </wp:positionV>
                <wp:extent cx="4506163" cy="1975104"/>
                <wp:effectExtent l="0" t="0" r="8890" b="6350"/>
                <wp:wrapNone/>
                <wp:docPr id="36" name="Grupo 7">
                  <a:extLst xmlns:a="http://schemas.openxmlformats.org/drawingml/2006/main">
                    <a:ext uri="{FF2B5EF4-FFF2-40B4-BE49-F238E27FC236}">
                      <a16:creationId xmlns:a16="http://schemas.microsoft.com/office/drawing/2014/main" id="{08C86CEF-DA8D-4F1B-8713-1439DBC756FB}"/>
                    </a:ext>
                  </a:extLst>
                </wp:docPr>
                <wp:cNvGraphicFramePr/>
                <a:graphic xmlns:a="http://schemas.openxmlformats.org/drawingml/2006/main">
                  <a:graphicData uri="http://schemas.microsoft.com/office/word/2010/wordprocessingGroup">
                    <wpg:wgp>
                      <wpg:cNvGrpSpPr/>
                      <wpg:grpSpPr>
                        <a:xfrm>
                          <a:off x="0" y="0"/>
                          <a:ext cx="4506163" cy="1975104"/>
                          <a:chOff x="0" y="0"/>
                          <a:chExt cx="9180491" cy="3714896"/>
                        </a:xfrm>
                      </wpg:grpSpPr>
                      <pic:pic xmlns:pic="http://schemas.openxmlformats.org/drawingml/2006/picture">
                        <pic:nvPicPr>
                          <pic:cNvPr id="37" name="Imagen 37">
                            <a:extLst>
                              <a:ext uri="{FF2B5EF4-FFF2-40B4-BE49-F238E27FC236}">
                                <a16:creationId xmlns:a16="http://schemas.microsoft.com/office/drawing/2014/main" id="{9CDF3EFC-689E-438E-A004-91CA1D7F5251}"/>
                              </a:ext>
                            </a:extLst>
                          </pic:cNvPr>
                          <pic:cNvPicPr>
                            <a:picLocks noChangeAspect="1"/>
                          </pic:cNvPicPr>
                        </pic:nvPicPr>
                        <pic:blipFill rotWithShape="1">
                          <a:blip r:embed="rId28"/>
                          <a:srcRect l="372" t="14925" r="92539"/>
                          <a:stretch/>
                        </pic:blipFill>
                        <pic:spPr>
                          <a:xfrm>
                            <a:off x="0" y="0"/>
                            <a:ext cx="715804" cy="3714896"/>
                          </a:xfrm>
                          <a:prstGeom prst="rect">
                            <a:avLst/>
                          </a:prstGeom>
                        </pic:spPr>
                      </pic:pic>
                      <pic:pic xmlns:pic="http://schemas.openxmlformats.org/drawingml/2006/picture">
                        <pic:nvPicPr>
                          <pic:cNvPr id="38" name="Imagen 38">
                            <a:extLst>
                              <a:ext uri="{FF2B5EF4-FFF2-40B4-BE49-F238E27FC236}">
                                <a16:creationId xmlns:a16="http://schemas.microsoft.com/office/drawing/2014/main" id="{B0703431-6A94-4ECA-A36F-041B4E921461}"/>
                              </a:ext>
                            </a:extLst>
                          </pic:cNvPr>
                          <pic:cNvPicPr>
                            <a:picLocks noChangeAspect="1"/>
                          </pic:cNvPicPr>
                        </pic:nvPicPr>
                        <pic:blipFill rotWithShape="1">
                          <a:blip r:embed="rId28"/>
                          <a:srcRect l="16169" t="14925"/>
                          <a:stretch/>
                        </pic:blipFill>
                        <pic:spPr>
                          <a:xfrm>
                            <a:off x="715804" y="0"/>
                            <a:ext cx="8464687" cy="3714896"/>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EF5A2D" id="Grupo 7" o:spid="_x0000_s1026" style="position:absolute;margin-left:60.65pt;margin-top:14.35pt;width:354.8pt;height:155.5pt;z-index:251664384;mso-width-relative:margin;mso-height-relative:margin" coordsize="91804,3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">
                <v:shape id="Imagen 37" o:spid="_x0000_s1027" type="#_x0000_t75" style="position:absolute;width:7158;height:3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">
                  <v:imagedata r:id="rId29" o:title="" croptop="9781f" cropleft="244f" cropright="60646f"/>
                  <v:path arrowok="t"/>
                </v:shape>
                <v:shape id="Imagen 38" o:spid="_x0000_s1028" type="#_x0000_t75" style="position:absolute;left:7158;width:84646;height:3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">
                  <v:imagedata r:id="rId29" o:title="" croptop="9781f" cropleft="10597f"/>
                  <v:path arrowok="t"/>
                </v:shape>
              </v:group>
            </w:pict>
          </mc:Fallback>
        </mc:AlternateContent>
      </w:r>
    </w:p>
    <w:p w14:paraId="3B287F25" w14:textId="77777777" w:rsidR="005A1747" w:rsidRDefault="005A1747" w:rsidP="00550B2C">
      <w:pPr>
        <w:spacing w:before="120" w:after="120" w:line="360" w:lineRule="auto"/>
        <w:ind w:left="1416"/>
        <w:jc w:val="both"/>
        <w:rPr>
          <w:rFonts w:eastAsia="Arial Unicode MS" w:cs="Arial"/>
        </w:rPr>
      </w:pPr>
    </w:p>
    <w:p w14:paraId="1BA270AE" w14:textId="77777777" w:rsidR="005A1747" w:rsidRDefault="005A1747" w:rsidP="00550B2C">
      <w:pPr>
        <w:spacing w:before="120" w:after="120" w:line="360" w:lineRule="auto"/>
        <w:ind w:left="1416"/>
        <w:jc w:val="both"/>
        <w:rPr>
          <w:rFonts w:eastAsia="Arial Unicode MS" w:cs="Arial"/>
        </w:rPr>
      </w:pPr>
    </w:p>
    <w:p w14:paraId="41C98C91" w14:textId="77777777" w:rsidR="005A1747" w:rsidRDefault="005A1747" w:rsidP="00550B2C">
      <w:pPr>
        <w:spacing w:before="120" w:after="120" w:line="360" w:lineRule="auto"/>
        <w:ind w:left="1416"/>
        <w:jc w:val="both"/>
        <w:rPr>
          <w:rFonts w:eastAsia="Arial Unicode MS" w:cs="Arial"/>
        </w:rPr>
      </w:pPr>
    </w:p>
    <w:p w14:paraId="6C2269D8" w14:textId="77777777" w:rsidR="005A1747" w:rsidRDefault="005A1747" w:rsidP="00550B2C">
      <w:pPr>
        <w:spacing w:before="120" w:after="120" w:line="360" w:lineRule="auto"/>
        <w:ind w:left="1416"/>
        <w:jc w:val="both"/>
        <w:rPr>
          <w:rFonts w:eastAsia="Arial Unicode MS" w:cs="Arial"/>
        </w:rPr>
      </w:pPr>
    </w:p>
    <w:p w14:paraId="7F437522" w14:textId="77777777" w:rsidR="005A1747" w:rsidRDefault="005A1747" w:rsidP="00550B2C">
      <w:pPr>
        <w:spacing w:before="120" w:after="120" w:line="360" w:lineRule="auto"/>
        <w:ind w:left="1416"/>
        <w:jc w:val="both"/>
        <w:rPr>
          <w:rFonts w:eastAsia="Arial Unicode MS" w:cs="Arial"/>
        </w:rPr>
      </w:pPr>
    </w:p>
    <w:p w14:paraId="59F18852" w14:textId="77777777" w:rsidR="005A1747" w:rsidRPr="008652D5" w:rsidRDefault="005A1747" w:rsidP="00550B2C">
      <w:pPr>
        <w:spacing w:before="120" w:after="120" w:line="360" w:lineRule="auto"/>
        <w:ind w:left="1416"/>
        <w:jc w:val="both"/>
        <w:rPr>
          <w:rFonts w:eastAsia="Arial Unicode MS" w:cs="Arial"/>
        </w:rPr>
      </w:pPr>
    </w:p>
    <w:p w14:paraId="22078C14" w14:textId="77777777" w:rsidR="00550B2C" w:rsidRPr="008652D5" w:rsidRDefault="00550B2C" w:rsidP="00550B2C">
      <w:pPr>
        <w:pStyle w:val="Prrafodelista"/>
        <w:numPr>
          <w:ilvl w:val="1"/>
          <w:numId w:val="16"/>
        </w:numPr>
        <w:spacing w:before="120" w:after="120" w:line="360" w:lineRule="auto"/>
        <w:contextualSpacing w:val="0"/>
        <w:jc w:val="both"/>
        <w:rPr>
          <w:rFonts w:ascii="Arial" w:eastAsia="Arial Unicode MS" w:hAnsi="Arial" w:cs="Arial"/>
          <w:b/>
          <w:lang w:val="es-ES"/>
        </w:rPr>
      </w:pPr>
      <w:r w:rsidRPr="008652D5">
        <w:rPr>
          <w:rFonts w:ascii="Arial" w:eastAsia="Arial Unicode MS" w:hAnsi="Arial" w:cs="Arial"/>
          <w:b/>
          <w:lang w:val="es-ES"/>
        </w:rPr>
        <w:t>Discrepancias en cuenta financiera</w:t>
      </w:r>
    </w:p>
    <w:p w14:paraId="1695B063" w14:textId="77777777" w:rsidR="00550B2C" w:rsidRDefault="00550B2C" w:rsidP="005A1747">
      <w:pPr>
        <w:pStyle w:val="Prrafodelista"/>
        <w:spacing w:before="120" w:after="120" w:line="360" w:lineRule="auto"/>
        <w:ind w:left="1440"/>
        <w:contextualSpacing w:val="0"/>
        <w:jc w:val="both"/>
        <w:rPr>
          <w:rFonts w:ascii="Arial" w:eastAsia="Arial Unicode MS" w:hAnsi="Arial" w:cs="Arial"/>
          <w:lang w:val="es-ES"/>
        </w:rPr>
      </w:pPr>
      <w:r w:rsidRPr="005A1747">
        <w:rPr>
          <w:rFonts w:ascii="Arial" w:eastAsia="Arial Unicode MS" w:hAnsi="Arial" w:cs="Arial"/>
          <w:lang w:val="es-ES"/>
        </w:rPr>
        <w:t xml:space="preserve">Debido al </w:t>
      </w:r>
      <w:proofErr w:type="spellStart"/>
      <w:r w:rsidRPr="008652D5">
        <w:rPr>
          <w:rFonts w:ascii="Arial" w:eastAsia="Arial Unicode MS" w:hAnsi="Arial" w:cs="Arial"/>
          <w:lang w:val="es-ES"/>
        </w:rPr>
        <w:t>xtranjer</w:t>
      </w:r>
      <w:r>
        <w:rPr>
          <w:rFonts w:ascii="Arial" w:eastAsia="Arial Unicode MS" w:hAnsi="Arial" w:cs="Arial"/>
          <w:lang w:val="es-ES"/>
        </w:rPr>
        <w:t>a</w:t>
      </w:r>
      <w:proofErr w:type="spellEnd"/>
      <w:r>
        <w:rPr>
          <w:rFonts w:ascii="Arial" w:eastAsia="Arial Unicode MS" w:hAnsi="Arial" w:cs="Arial"/>
          <w:lang w:val="es-ES"/>
        </w:rPr>
        <w:t xml:space="preserve">. Se hace notar que las posiciones iniciales y finales en la cuenta de Moneda y </w:t>
      </w:r>
    </w:p>
    <w:p w14:paraId="079C86A2" w14:textId="77777777" w:rsidR="00550B2C" w:rsidRPr="008652D5" w:rsidRDefault="00550B2C" w:rsidP="00550B2C">
      <w:pPr>
        <w:pStyle w:val="Prrafodelista"/>
        <w:spacing w:before="120" w:after="120" w:line="360" w:lineRule="auto"/>
        <w:ind w:left="1080"/>
        <w:contextualSpacing w:val="0"/>
        <w:rPr>
          <w:rFonts w:ascii="Arial" w:eastAsia="Arial Unicode MS" w:hAnsi="Arial" w:cs="Arial"/>
          <w:lang w:val="es-ES"/>
        </w:rPr>
      </w:pPr>
    </w:p>
    <w:p w14:paraId="1AE59EF7" w14:textId="77777777" w:rsidR="00550B2C" w:rsidRPr="008652D5" w:rsidRDefault="00550B2C" w:rsidP="00550B2C">
      <w:pPr>
        <w:pStyle w:val="Descripcin"/>
        <w:ind w:left="1080"/>
        <w:jc w:val="center"/>
        <w:rPr>
          <w:b/>
          <w:i/>
          <w:sz w:val="22"/>
        </w:rPr>
      </w:pPr>
      <w:r w:rsidRPr="008652D5">
        <w:rPr>
          <w:b/>
          <w:sz w:val="22"/>
        </w:rPr>
        <w:t xml:space="preserve">Cuadro </w:t>
      </w:r>
      <w:r w:rsidRPr="008652D5">
        <w:rPr>
          <w:b/>
          <w:i/>
          <w:sz w:val="22"/>
        </w:rPr>
        <w:fldChar w:fldCharType="begin"/>
      </w:r>
      <w:r w:rsidRPr="008652D5">
        <w:rPr>
          <w:b/>
          <w:sz w:val="22"/>
        </w:rPr>
        <w:instrText xml:space="preserve"> SEQ Cuadro \* ARABIC </w:instrText>
      </w:r>
      <w:r w:rsidRPr="008652D5">
        <w:rPr>
          <w:b/>
          <w:i/>
          <w:sz w:val="22"/>
        </w:rPr>
        <w:fldChar w:fldCharType="separate"/>
      </w:r>
      <w:r w:rsidR="001C22D4">
        <w:rPr>
          <w:b/>
          <w:noProof/>
          <w:sz w:val="22"/>
        </w:rPr>
        <w:t>3</w:t>
      </w:r>
      <w:r w:rsidRPr="008652D5">
        <w:rPr>
          <w:b/>
          <w:i/>
          <w:sz w:val="22"/>
        </w:rPr>
        <w:fldChar w:fldCharType="end"/>
      </w:r>
      <w:r w:rsidRPr="008652D5">
        <w:rPr>
          <w:b/>
          <w:sz w:val="22"/>
        </w:rPr>
        <w:t>.</w:t>
      </w:r>
      <w:r w:rsidRPr="008652D5">
        <w:t xml:space="preserve"> </w:t>
      </w:r>
      <w:r w:rsidRPr="008652D5">
        <w:rPr>
          <w:b/>
          <w:sz w:val="22"/>
        </w:rPr>
        <w:t>Posición de Inversión Internacional: Actual</w:t>
      </w:r>
    </w:p>
    <w:p w14:paraId="7610205A" w14:textId="77777777" w:rsidR="00550B2C" w:rsidRPr="008652D5" w:rsidRDefault="00550B2C" w:rsidP="005A1747">
      <w:pPr>
        <w:pStyle w:val="Prrafodelista"/>
        <w:spacing w:after="0"/>
        <w:ind w:left="1080"/>
        <w:jc w:val="center"/>
      </w:pPr>
      <w:r w:rsidRPr="008652D5">
        <w:rPr>
          <w:rFonts w:ascii="Arial" w:hAnsi="Arial" w:cs="Arial"/>
          <w:lang w:val="es-ES"/>
        </w:rPr>
        <w:t>(En millones de $</w:t>
      </w:r>
      <w:proofErr w:type="spellStart"/>
      <w:r w:rsidRPr="008652D5">
        <w:rPr>
          <w:rFonts w:ascii="Arial" w:hAnsi="Arial" w:cs="Arial"/>
          <w:lang w:val="es-ES"/>
        </w:rPr>
        <w:t>us</w:t>
      </w:r>
      <w:proofErr w:type="spellEnd"/>
      <w:r w:rsidRPr="008652D5">
        <w:rPr>
          <w:rFonts w:ascii="Arial" w:hAnsi="Arial" w:cs="Arial"/>
          <w:lang w:val="es-ES"/>
        </w:rPr>
        <w:t>)</w:t>
      </w:r>
    </w:p>
    <w:p w14:paraId="63B6067E" w14:textId="77777777" w:rsidR="00550B2C" w:rsidRPr="008652D5" w:rsidRDefault="005A1747" w:rsidP="005A1747">
      <w:pPr>
        <w:pStyle w:val="Prrafodelista"/>
        <w:spacing w:before="120" w:after="120" w:line="360" w:lineRule="auto"/>
        <w:ind w:left="1080"/>
        <w:contextualSpacing w:val="0"/>
        <w:jc w:val="center"/>
        <w:rPr>
          <w:rFonts w:ascii="Arial" w:eastAsia="Arial Unicode MS" w:hAnsi="Arial" w:cs="Arial"/>
          <w:lang w:val="es-ES"/>
        </w:rPr>
      </w:pPr>
      <w:r w:rsidRPr="005A1747">
        <w:rPr>
          <w:rFonts w:ascii="Arial" w:eastAsia="Arial Unicode MS" w:hAnsi="Arial" w:cs="Arial"/>
          <w:noProof/>
          <w:lang w:eastAsia="es-BO"/>
        </w:rPr>
        <w:drawing>
          <wp:inline distT="0" distB="0" distL="0" distR="0" wp14:anchorId="38B699D6" wp14:editId="5038703F">
            <wp:extent cx="3050119" cy="2856510"/>
            <wp:effectExtent l="0" t="0" r="0" b="1270"/>
            <wp:docPr id="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30"/>
                    <a:stretch>
                      <a:fillRect/>
                    </a:stretch>
                  </pic:blipFill>
                  <pic:spPr>
                    <a:xfrm>
                      <a:off x="0" y="0"/>
                      <a:ext cx="3058823" cy="2864662"/>
                    </a:xfrm>
                    <a:prstGeom prst="rect">
                      <a:avLst/>
                    </a:prstGeom>
                  </pic:spPr>
                </pic:pic>
              </a:graphicData>
            </a:graphic>
          </wp:inline>
        </w:drawing>
      </w:r>
    </w:p>
    <w:p w14:paraId="5923FBE5" w14:textId="77777777" w:rsidR="00550B2C" w:rsidRPr="008652D5" w:rsidRDefault="00550B2C" w:rsidP="00550B2C">
      <w:pPr>
        <w:pStyle w:val="Prrafodelista"/>
        <w:spacing w:before="120" w:after="120" w:line="360" w:lineRule="auto"/>
        <w:ind w:left="1080"/>
        <w:contextualSpacing w:val="0"/>
        <w:jc w:val="both"/>
        <w:rPr>
          <w:rFonts w:ascii="Arial" w:eastAsia="Arial Unicode MS" w:hAnsi="Arial" w:cs="Arial"/>
          <w:lang w:val="es-ES"/>
        </w:rPr>
      </w:pPr>
    </w:p>
    <w:p w14:paraId="54835E27" w14:textId="77777777" w:rsidR="00550B2C" w:rsidRPr="008652D5" w:rsidRDefault="00550B2C" w:rsidP="00550B2C">
      <w:pPr>
        <w:pStyle w:val="Prrafodelista"/>
        <w:spacing w:before="120" w:after="120" w:line="360" w:lineRule="auto"/>
        <w:ind w:left="426"/>
        <w:contextualSpacing w:val="0"/>
        <w:jc w:val="both"/>
        <w:rPr>
          <w:rFonts w:ascii="Arial" w:eastAsia="Arial Unicode MS" w:hAnsi="Arial" w:cs="Arial"/>
        </w:rPr>
      </w:pPr>
    </w:p>
    <w:p w14:paraId="4EBFCF77" w14:textId="77777777" w:rsidR="00550B2C" w:rsidRDefault="00550B2C" w:rsidP="00550B2C">
      <w:pPr>
        <w:pStyle w:val="Prrafodelista"/>
        <w:spacing w:before="120" w:after="120" w:line="360" w:lineRule="auto"/>
        <w:ind w:left="426"/>
        <w:contextualSpacing w:val="0"/>
        <w:jc w:val="both"/>
        <w:rPr>
          <w:rFonts w:ascii="Arial" w:eastAsia="Arial Unicode MS" w:hAnsi="Arial" w:cs="Arial"/>
        </w:rPr>
      </w:pPr>
    </w:p>
    <w:p w14:paraId="2F86E525" w14:textId="77777777" w:rsidR="00550B2C" w:rsidRDefault="00550B2C" w:rsidP="00550B2C">
      <w:pPr>
        <w:pStyle w:val="Prrafodelista"/>
        <w:spacing w:before="120" w:after="120" w:line="360" w:lineRule="auto"/>
        <w:ind w:left="426"/>
        <w:contextualSpacing w:val="0"/>
        <w:jc w:val="both"/>
        <w:rPr>
          <w:rFonts w:ascii="Arial" w:eastAsia="Arial Unicode MS" w:hAnsi="Arial" w:cs="Arial"/>
        </w:rPr>
      </w:pPr>
    </w:p>
    <w:p w14:paraId="651178E8" w14:textId="77777777" w:rsidR="00550B2C" w:rsidRDefault="00550B2C" w:rsidP="00550B2C">
      <w:pPr>
        <w:pStyle w:val="Prrafodelista"/>
        <w:spacing w:before="120" w:after="120" w:line="360" w:lineRule="auto"/>
        <w:ind w:left="426"/>
        <w:contextualSpacing w:val="0"/>
        <w:jc w:val="both"/>
        <w:rPr>
          <w:rFonts w:ascii="Arial" w:eastAsia="Arial Unicode MS" w:hAnsi="Arial" w:cs="Arial"/>
        </w:rPr>
      </w:pPr>
    </w:p>
    <w:p w14:paraId="6A584C86" w14:textId="77777777" w:rsidR="00550B2C" w:rsidRPr="008652D5" w:rsidRDefault="00550B2C" w:rsidP="00550B2C">
      <w:pPr>
        <w:pStyle w:val="Prrafodelista"/>
        <w:numPr>
          <w:ilvl w:val="0"/>
          <w:numId w:val="16"/>
        </w:numPr>
        <w:spacing w:before="120" w:after="120" w:line="360" w:lineRule="auto"/>
        <w:ind w:left="426" w:hanging="426"/>
        <w:contextualSpacing w:val="0"/>
        <w:jc w:val="both"/>
        <w:rPr>
          <w:rFonts w:ascii="Arial" w:eastAsia="Arial Unicode MS" w:hAnsi="Arial" w:cs="Arial"/>
          <w:b/>
          <w:lang w:val="es-ES"/>
        </w:rPr>
      </w:pPr>
      <w:r w:rsidRPr="008652D5">
        <w:rPr>
          <w:rFonts w:ascii="Arial" w:eastAsia="Arial Unicode MS" w:hAnsi="Arial" w:cs="Arial"/>
          <w:b/>
          <w:lang w:val="es-ES"/>
        </w:rPr>
        <w:t>Conclusiones</w:t>
      </w:r>
    </w:p>
    <w:p w14:paraId="587C8E44" w14:textId="77777777" w:rsidR="005A1747" w:rsidRDefault="005A1747" w:rsidP="005A1747">
      <w:pPr>
        <w:spacing w:before="120" w:after="120" w:line="360" w:lineRule="auto"/>
        <w:jc w:val="both"/>
        <w:rPr>
          <w:rFonts w:eastAsia="Arial Unicode MS" w:cs="Arial"/>
        </w:rPr>
      </w:pPr>
      <w:r w:rsidRPr="005A1747">
        <w:rPr>
          <w:rFonts w:eastAsia="Arial Unicode MS" w:cs="Arial"/>
        </w:rPr>
        <w:t xml:space="preserve">Se ha logrado implementar 8 modelos de clasificación de textos siendo </w:t>
      </w:r>
      <w:proofErr w:type="spellStart"/>
      <w:r w:rsidRPr="005A1747">
        <w:rPr>
          <w:rFonts w:eastAsia="Arial Unicode MS" w:cs="Arial"/>
        </w:rPr>
        <w:t>RandomForest</w:t>
      </w:r>
      <w:proofErr w:type="spellEnd"/>
      <w:r w:rsidRPr="005A1747">
        <w:rPr>
          <w:rFonts w:eastAsia="Arial Unicode MS" w:cs="Arial"/>
        </w:rPr>
        <w:t xml:space="preserve"> sobre TFIDF el que presenta mayor precisión.</w:t>
      </w:r>
    </w:p>
    <w:p w14:paraId="3D6A9B86" w14:textId="77777777" w:rsidR="00B41D25" w:rsidRPr="005A1747" w:rsidRDefault="005A1747" w:rsidP="005A1747">
      <w:pPr>
        <w:spacing w:before="120" w:after="120" w:line="360" w:lineRule="auto"/>
        <w:jc w:val="both"/>
        <w:rPr>
          <w:rFonts w:eastAsia="Arial Unicode MS" w:cs="Arial"/>
        </w:rPr>
      </w:pPr>
      <w:r w:rsidRPr="005A1747">
        <w:rPr>
          <w:rFonts w:eastAsia="Arial Unicode MS" w:cs="Arial"/>
        </w:rPr>
        <w:t>Para la puesta en producción se utilizará el modelo SVM sobre TFIDF por su bajo tiempo de entrenamiento y predicción, y su alta precisión.</w:t>
      </w:r>
    </w:p>
    <w:p w14:paraId="3DDD2ED5" w14:textId="77777777" w:rsidR="00B41D25" w:rsidRDefault="00B41D25" w:rsidP="00F30873">
      <w:pPr>
        <w:pStyle w:val="Prrafodelista"/>
        <w:spacing w:before="120" w:after="120" w:line="360" w:lineRule="auto"/>
        <w:ind w:left="1134" w:firstLine="282"/>
        <w:jc w:val="both"/>
        <w:rPr>
          <w:rFonts w:ascii="Arial" w:eastAsia="Arial Unicode MS" w:hAnsi="Arial" w:cs="Arial"/>
        </w:rPr>
      </w:pPr>
    </w:p>
    <w:p w14:paraId="695A8255" w14:textId="77777777" w:rsidR="00B41D25" w:rsidRPr="008652D5" w:rsidRDefault="00B41D25" w:rsidP="00F30873">
      <w:pPr>
        <w:pStyle w:val="Prrafodelista"/>
        <w:spacing w:before="120" w:after="120" w:line="360" w:lineRule="auto"/>
        <w:ind w:left="1134" w:firstLine="282"/>
        <w:jc w:val="both"/>
        <w:rPr>
          <w:rFonts w:ascii="Arial" w:eastAsia="Arial Unicode MS" w:hAnsi="Arial" w:cs="Arial"/>
        </w:rPr>
      </w:pPr>
    </w:p>
    <w:p w14:paraId="5046F8BB" w14:textId="77777777" w:rsidR="00550B2C" w:rsidRPr="008652D5" w:rsidRDefault="00550B2C" w:rsidP="00550B2C">
      <w:pPr>
        <w:pStyle w:val="Prrafodelista"/>
        <w:numPr>
          <w:ilvl w:val="0"/>
          <w:numId w:val="16"/>
        </w:numPr>
        <w:spacing w:before="120" w:after="120" w:line="360" w:lineRule="auto"/>
        <w:ind w:left="426" w:hanging="426"/>
        <w:contextualSpacing w:val="0"/>
        <w:jc w:val="both"/>
        <w:rPr>
          <w:rFonts w:ascii="Arial" w:eastAsia="Arial Unicode MS" w:hAnsi="Arial" w:cs="Arial"/>
          <w:b/>
          <w:lang w:val="es-ES"/>
        </w:rPr>
      </w:pPr>
      <w:r w:rsidRPr="008652D5">
        <w:rPr>
          <w:rFonts w:ascii="Arial" w:eastAsia="Arial Unicode MS" w:hAnsi="Arial" w:cs="Arial"/>
          <w:b/>
          <w:lang w:val="es-ES"/>
        </w:rPr>
        <w:t>Referencia bibliográfica</w:t>
      </w:r>
    </w:p>
    <w:sdt>
      <w:sdtPr>
        <w:rPr>
          <w:rFonts w:asciiTheme="minorHAnsi" w:eastAsiaTheme="minorHAnsi" w:hAnsiTheme="minorHAnsi" w:cstheme="minorBidi"/>
          <w:b w:val="0"/>
          <w:sz w:val="24"/>
          <w:szCs w:val="22"/>
          <w:lang w:val="es-ES" w:eastAsia="en-US"/>
        </w:rPr>
        <w:id w:val="1155270147"/>
        <w:docPartObj>
          <w:docPartGallery w:val="Bibliographies"/>
          <w:docPartUnique/>
        </w:docPartObj>
      </w:sdtPr>
      <w:sdtEndPr>
        <w:rPr>
          <w:rFonts w:ascii="Arial" w:eastAsia="Times New Roman" w:hAnsi="Arial" w:cs="Times New Roman"/>
          <w:szCs w:val="20"/>
          <w:lang w:eastAsia="es-ES"/>
        </w:rPr>
      </w:sdtEndPr>
      <w:sdtContent>
        <w:p w14:paraId="4DC0EF74" w14:textId="77777777" w:rsidR="00550B2C" w:rsidRPr="008652D5" w:rsidRDefault="00550B2C" w:rsidP="00550B2C">
          <w:pPr>
            <w:pStyle w:val="Ttulo1"/>
            <w:rPr>
              <w:rFonts w:cs="Arial"/>
              <w:sz w:val="24"/>
              <w:szCs w:val="24"/>
            </w:rPr>
          </w:pPr>
        </w:p>
        <w:sdt>
          <w:sdtPr>
            <w:rPr>
              <w:rFonts w:ascii="Arial" w:eastAsia="Times New Roman" w:hAnsi="Arial" w:cs="Arial"/>
              <w:sz w:val="24"/>
              <w:szCs w:val="24"/>
              <w:lang w:val="es-ES" w:eastAsia="es-ES"/>
            </w:rPr>
            <w:id w:val="111145805"/>
            <w:bibliography/>
          </w:sdtPr>
          <w:sdtEndPr>
            <w:rPr>
              <w:rFonts w:cs="Times New Roman"/>
              <w:szCs w:val="20"/>
            </w:rPr>
          </w:sdtEndPr>
          <w:sdtContent>
            <w:p w14:paraId="7DAF26F4"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szCs w:val="24"/>
                </w:rPr>
                <w:fldChar w:fldCharType="begin"/>
              </w:r>
              <w:r w:rsidRPr="008652D5">
                <w:rPr>
                  <w:rFonts w:ascii="Arial" w:hAnsi="Arial" w:cs="Arial"/>
                  <w:szCs w:val="24"/>
                  <w:lang w:val="en-US"/>
                </w:rPr>
                <w:instrText>BIBLIOGRAPHY</w:instrText>
              </w:r>
              <w:r w:rsidRPr="008652D5">
                <w:rPr>
                  <w:rFonts w:ascii="Arial" w:hAnsi="Arial" w:cs="Arial"/>
                  <w:szCs w:val="24"/>
                </w:rPr>
                <w:fldChar w:fldCharType="separate"/>
              </w:r>
              <w:r w:rsidRPr="008652D5">
                <w:rPr>
                  <w:rFonts w:ascii="Arial" w:hAnsi="Arial" w:cs="Arial"/>
                  <w:noProof/>
                  <w:szCs w:val="24"/>
                  <w:lang w:val="en-US"/>
                </w:rPr>
                <w:t xml:space="preserve">Cheong Tang, T. (2013). </w:t>
              </w:r>
              <w:r w:rsidRPr="008652D5">
                <w:rPr>
                  <w:rFonts w:ascii="Arial" w:hAnsi="Arial" w:cs="Arial"/>
                  <w:i/>
                  <w:iCs/>
                  <w:noProof/>
                  <w:szCs w:val="24"/>
                  <w:lang w:val="en-US"/>
                </w:rPr>
                <w:t>New Perspectives on the ‘Net Errors &amp; Omissions’ in Balance of Payment.</w:t>
              </w:r>
              <w:r w:rsidRPr="008652D5">
                <w:rPr>
                  <w:rFonts w:ascii="Arial" w:hAnsi="Arial" w:cs="Arial"/>
                  <w:noProof/>
                  <w:szCs w:val="24"/>
                  <w:lang w:val="en-US"/>
                </w:rPr>
                <w:t xml:space="preserve"> Monash University.</w:t>
              </w:r>
            </w:p>
            <w:p w14:paraId="43765B79" w14:textId="77777777" w:rsidR="00550B2C" w:rsidRPr="008652D5" w:rsidRDefault="00550B2C" w:rsidP="00550B2C">
              <w:pPr>
                <w:pStyle w:val="Bibliografa"/>
                <w:ind w:left="720" w:hanging="720"/>
                <w:rPr>
                  <w:rFonts w:ascii="Arial" w:hAnsi="Arial" w:cs="Arial"/>
                  <w:noProof/>
                  <w:szCs w:val="24"/>
                  <w:lang w:val="es-ES"/>
                </w:rPr>
              </w:pPr>
              <w:r w:rsidRPr="008652D5">
                <w:rPr>
                  <w:rFonts w:ascii="Arial" w:hAnsi="Arial" w:cs="Arial"/>
                  <w:noProof/>
                  <w:szCs w:val="24"/>
                  <w:lang w:val="en-US"/>
                </w:rPr>
                <w:t xml:space="preserve">Cobham, A., Garcia-Bernardo, J., &amp; Harari, M. (2021). </w:t>
              </w:r>
              <w:r w:rsidRPr="008652D5">
                <w:rPr>
                  <w:rFonts w:ascii="Arial" w:hAnsi="Arial" w:cs="Arial"/>
                  <w:i/>
                  <w:iCs/>
                  <w:noProof/>
                  <w:szCs w:val="24"/>
                  <w:lang w:val="en-US"/>
                </w:rPr>
                <w:t>Vulnerability and exposure to illicit financial flows risk in Latin America.</w:t>
              </w:r>
              <w:r w:rsidRPr="008652D5">
                <w:rPr>
                  <w:rFonts w:ascii="Arial" w:hAnsi="Arial" w:cs="Arial"/>
                  <w:noProof/>
                  <w:szCs w:val="24"/>
                  <w:lang w:val="en-US"/>
                </w:rPr>
                <w:t xml:space="preserve"> </w:t>
              </w:r>
              <w:r w:rsidRPr="008652D5">
                <w:rPr>
                  <w:rFonts w:ascii="Arial" w:hAnsi="Arial" w:cs="Arial"/>
                  <w:noProof/>
                  <w:szCs w:val="24"/>
                  <w:lang w:val="es-ES"/>
                </w:rPr>
                <w:t>Buckinghamshire, United Kingdom.: Tax Justice Network Limited.</w:t>
              </w:r>
            </w:p>
            <w:p w14:paraId="2E9FFC1D"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s-ES"/>
                </w:rPr>
                <w:t xml:space="preserve">FMI. (2009). </w:t>
              </w:r>
              <w:r w:rsidRPr="008652D5">
                <w:rPr>
                  <w:rFonts w:ascii="Arial" w:hAnsi="Arial" w:cs="Arial"/>
                  <w:i/>
                  <w:iCs/>
                  <w:noProof/>
                  <w:szCs w:val="24"/>
                  <w:lang w:val="es-ES"/>
                </w:rPr>
                <w:t>Manual de Balanza de Pagos y Posición de Inversión Internacional.</w:t>
              </w:r>
              <w:r w:rsidRPr="008652D5">
                <w:rPr>
                  <w:rFonts w:ascii="Arial" w:hAnsi="Arial" w:cs="Arial"/>
                  <w:noProof/>
                  <w:szCs w:val="24"/>
                  <w:lang w:val="es-ES"/>
                </w:rPr>
                <w:t xml:space="preserve"> </w:t>
              </w:r>
              <w:r w:rsidRPr="008652D5">
                <w:rPr>
                  <w:rFonts w:ascii="Arial" w:hAnsi="Arial" w:cs="Arial"/>
                  <w:noProof/>
                  <w:szCs w:val="24"/>
                  <w:lang w:val="en-US"/>
                </w:rPr>
                <w:t>FMI.</w:t>
              </w:r>
            </w:p>
            <w:p w14:paraId="4A979F21"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n-US"/>
                </w:rPr>
                <w:t xml:space="preserve">Global Financial Integrity. (2018). </w:t>
              </w:r>
              <w:r w:rsidRPr="008652D5">
                <w:rPr>
                  <w:rFonts w:ascii="Arial" w:hAnsi="Arial" w:cs="Arial"/>
                  <w:i/>
                  <w:iCs/>
                  <w:noProof/>
                  <w:szCs w:val="24"/>
                  <w:lang w:val="en-US"/>
                </w:rPr>
                <w:t>Trade-Related Illicit Financial Flows.</w:t>
              </w:r>
              <w:r w:rsidRPr="008652D5">
                <w:rPr>
                  <w:rFonts w:ascii="Arial" w:hAnsi="Arial" w:cs="Arial"/>
                  <w:noProof/>
                  <w:szCs w:val="24"/>
                  <w:lang w:val="en-US"/>
                </w:rPr>
                <w:t xml:space="preserve"> Global Financial Integrity.</w:t>
              </w:r>
            </w:p>
            <w:p w14:paraId="35C0907A"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n-US"/>
                </w:rPr>
                <w:t xml:space="preserve">Kristinsson, T. (2016). </w:t>
              </w:r>
              <w:r w:rsidRPr="008652D5">
                <w:rPr>
                  <w:rFonts w:ascii="Arial" w:hAnsi="Arial" w:cs="Arial"/>
                  <w:i/>
                  <w:iCs/>
                  <w:noProof/>
                  <w:szCs w:val="24"/>
                  <w:lang w:val="en-US"/>
                </w:rPr>
                <w:t>Net Errors and Omissions in Balance of Payments Statistics.</w:t>
              </w:r>
              <w:r w:rsidRPr="008652D5">
                <w:rPr>
                  <w:rFonts w:ascii="Arial" w:hAnsi="Arial" w:cs="Arial"/>
                  <w:noProof/>
                  <w:szCs w:val="24"/>
                  <w:lang w:val="en-US"/>
                </w:rPr>
                <w:t xml:space="preserve"> NOVA Information Managemente School.</w:t>
              </w:r>
            </w:p>
            <w:p w14:paraId="377369D8"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n-US"/>
                </w:rPr>
                <w:t xml:space="preserve">Sarialioglu Hayali, A. (2015). </w:t>
              </w:r>
              <w:r w:rsidRPr="008652D5">
                <w:rPr>
                  <w:rFonts w:ascii="Arial" w:hAnsi="Arial" w:cs="Arial"/>
                  <w:i/>
                  <w:iCs/>
                  <w:noProof/>
                  <w:szCs w:val="24"/>
                  <w:lang w:val="en-US"/>
                </w:rPr>
                <w:t>The Error And Omissions Issue: A Comparison Between Turkey And India.</w:t>
              </w:r>
              <w:r w:rsidRPr="008652D5">
                <w:rPr>
                  <w:rFonts w:ascii="Arial" w:hAnsi="Arial" w:cs="Arial"/>
                  <w:noProof/>
                  <w:szCs w:val="24"/>
                  <w:lang w:val="en-US"/>
                </w:rPr>
                <w:t xml:space="preserve"> Bolumu, Trabzon-TURKEY: Technical University Department of Economics.</w:t>
              </w:r>
            </w:p>
            <w:p w14:paraId="61B04EEB" w14:textId="77777777" w:rsidR="00550B2C" w:rsidRPr="008652D5" w:rsidRDefault="00550B2C" w:rsidP="00550B2C">
              <w:r w:rsidRPr="008652D5">
                <w:rPr>
                  <w:rFonts w:cs="Arial"/>
                  <w:bCs/>
                  <w:szCs w:val="24"/>
                </w:rPr>
                <w:fldChar w:fldCharType="end"/>
              </w:r>
            </w:p>
          </w:sdtContent>
        </w:sdt>
      </w:sdtContent>
    </w:sdt>
    <w:p w14:paraId="43D08A34" w14:textId="77777777" w:rsidR="00550B2C" w:rsidRPr="008652D5" w:rsidRDefault="00550B2C" w:rsidP="00550B2C">
      <w:pPr>
        <w:jc w:val="both"/>
        <w:rPr>
          <w:rFonts w:eastAsia="Arial Unicode MS" w:cs="Arial"/>
          <w:b/>
          <w:sz w:val="20"/>
        </w:rPr>
      </w:pPr>
    </w:p>
    <w:p w14:paraId="3252B7E5" w14:textId="77777777" w:rsidR="00BD7333" w:rsidRDefault="00BD7333" w:rsidP="00FB2DFF">
      <w:pPr>
        <w:tabs>
          <w:tab w:val="left" w:pos="8080"/>
        </w:tabs>
        <w:rPr>
          <w:rFonts w:cs="Arial"/>
          <w:szCs w:val="24"/>
        </w:rPr>
      </w:pPr>
    </w:p>
    <w:p w14:paraId="2A659F37" w14:textId="77777777" w:rsidR="00CD4B80" w:rsidRPr="00834225" w:rsidRDefault="00CD4B80" w:rsidP="00834225">
      <w:pPr>
        <w:jc w:val="center"/>
        <w:rPr>
          <w:sz w:val="16"/>
          <w:szCs w:val="16"/>
        </w:rPr>
      </w:pPr>
    </w:p>
    <w:sectPr w:rsidR="00CD4B80" w:rsidRPr="00834225" w:rsidSect="00B41D25">
      <w:headerReference w:type="default" r:id="rId31"/>
      <w:footerReference w:type="default" r:id="rId32"/>
      <w:pgSz w:w="12240" w:h="15840" w:code="1"/>
      <w:pgMar w:top="2231" w:right="1701" w:bottom="1701" w:left="1701"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B9966" w14:textId="77777777" w:rsidR="002B148A" w:rsidRDefault="002B148A">
      <w:r>
        <w:separator/>
      </w:r>
    </w:p>
  </w:endnote>
  <w:endnote w:type="continuationSeparator" w:id="0">
    <w:p w14:paraId="15D496A0" w14:textId="77777777" w:rsidR="002B148A" w:rsidRDefault="002B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518376"/>
      <w:docPartObj>
        <w:docPartGallery w:val="Page Numbers (Bottom of Page)"/>
        <w:docPartUnique/>
      </w:docPartObj>
    </w:sdtPr>
    <w:sdtEndPr/>
    <w:sdtContent>
      <w:p w14:paraId="3D022D93" w14:textId="3FB53120" w:rsidR="00B41D25" w:rsidRDefault="001C22D4" w:rsidP="001C22D4">
        <w:pPr>
          <w:pStyle w:val="Piedepgina"/>
          <w:jc w:val="right"/>
        </w:pPr>
        <w:r>
          <w:t xml:space="preserve"> </w:t>
        </w:r>
        <w:r w:rsidR="00B41D25">
          <w:fldChar w:fldCharType="begin"/>
        </w:r>
        <w:r w:rsidR="00B41D25">
          <w:instrText>PAGE   \* MERGEFORMAT</w:instrText>
        </w:r>
        <w:r w:rsidR="00B41D25">
          <w:fldChar w:fldCharType="separate"/>
        </w:r>
        <w:r w:rsidR="00AD2A87">
          <w:rPr>
            <w:noProof/>
          </w:rPr>
          <w:t>10</w:t>
        </w:r>
        <w:r w:rsidR="00B41D25">
          <w:fldChar w:fldCharType="end"/>
        </w:r>
      </w:p>
    </w:sdtContent>
  </w:sdt>
  <w:p w14:paraId="179B408A" w14:textId="77777777" w:rsidR="000120B0" w:rsidRPr="00F06C75" w:rsidRDefault="000120B0" w:rsidP="00442532">
    <w:pPr>
      <w:pStyle w:val="Piedepgina"/>
      <w:ind w:hanging="1701"/>
      <w:jc w:val="left"/>
      <w:rPr>
        <w:rStyle w:val="eabrv"/>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7A7D52" w14:textId="77777777" w:rsidR="002B148A" w:rsidRDefault="002B148A">
      <w:r>
        <w:separator/>
      </w:r>
    </w:p>
  </w:footnote>
  <w:footnote w:type="continuationSeparator" w:id="0">
    <w:p w14:paraId="39867E54" w14:textId="77777777" w:rsidR="002B148A" w:rsidRDefault="002B14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509FE" w14:textId="77777777" w:rsidR="00EF3F7B" w:rsidRDefault="00EF3F7B" w:rsidP="00442532">
    <w:pPr>
      <w:pStyle w:val="Encabezado"/>
      <w:tabs>
        <w:tab w:val="clear" w:pos="4419"/>
        <w:tab w:val="left" w:pos="4395"/>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C55FF"/>
    <w:multiLevelType w:val="hybridMultilevel"/>
    <w:tmpl w:val="E2DA8870"/>
    <w:lvl w:ilvl="0" w:tplc="00284C92">
      <w:start w:val="1"/>
      <w:numFmt w:val="upperRoman"/>
      <w:lvlText w:val="%1."/>
      <w:lvlJc w:val="left"/>
      <w:pPr>
        <w:ind w:left="1080" w:hanging="720"/>
      </w:pPr>
      <w:rPr>
        <w:rFonts w:hint="default"/>
      </w:r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9DF51D3"/>
    <w:multiLevelType w:val="hybridMultilevel"/>
    <w:tmpl w:val="D4F427C4"/>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1E9B68E9"/>
    <w:multiLevelType w:val="hybridMultilevel"/>
    <w:tmpl w:val="3B629A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F552873"/>
    <w:multiLevelType w:val="hybridMultilevel"/>
    <w:tmpl w:val="EF18FE52"/>
    <w:lvl w:ilvl="0" w:tplc="D714A634">
      <w:start w:val="1"/>
      <w:numFmt w:val="lowerLetter"/>
      <w:lvlText w:val="%1."/>
      <w:lvlJc w:val="left"/>
      <w:pPr>
        <w:tabs>
          <w:tab w:val="num" w:pos="1440"/>
        </w:tabs>
        <w:ind w:left="144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2A8C6CA9"/>
    <w:multiLevelType w:val="hybridMultilevel"/>
    <w:tmpl w:val="49D83A38"/>
    <w:lvl w:ilvl="0" w:tplc="400A0001">
      <w:start w:val="1"/>
      <w:numFmt w:val="bullet"/>
      <w:lvlText w:val=""/>
      <w:lvlJc w:val="left"/>
      <w:pPr>
        <w:ind w:left="1146" w:hanging="360"/>
      </w:pPr>
      <w:rPr>
        <w:rFonts w:ascii="Symbol" w:hAnsi="Symbol"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5" w15:restartNumberingAfterBreak="0">
    <w:nsid w:val="2D4D1E50"/>
    <w:multiLevelType w:val="hybridMultilevel"/>
    <w:tmpl w:val="95846598"/>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2DA43690"/>
    <w:multiLevelType w:val="hybridMultilevel"/>
    <w:tmpl w:val="956A6E92"/>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2EE4141A"/>
    <w:multiLevelType w:val="hybridMultilevel"/>
    <w:tmpl w:val="AF20F860"/>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09B78DA"/>
    <w:multiLevelType w:val="hybridMultilevel"/>
    <w:tmpl w:val="31A4DC46"/>
    <w:lvl w:ilvl="0" w:tplc="400A0001">
      <w:start w:val="1"/>
      <w:numFmt w:val="bullet"/>
      <w:lvlText w:val=""/>
      <w:lvlJc w:val="left"/>
      <w:pPr>
        <w:ind w:left="1146" w:hanging="360"/>
      </w:pPr>
      <w:rPr>
        <w:rFonts w:ascii="Symbol" w:hAnsi="Symbol" w:hint="default"/>
      </w:rPr>
    </w:lvl>
    <w:lvl w:ilvl="1" w:tplc="400A0003">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9" w15:restartNumberingAfterBreak="0">
    <w:nsid w:val="322B61A2"/>
    <w:multiLevelType w:val="hybridMultilevel"/>
    <w:tmpl w:val="DEAABEA2"/>
    <w:lvl w:ilvl="0" w:tplc="22B4A1BA">
      <w:start w:val="1"/>
      <w:numFmt w:val="decimal"/>
      <w:lvlText w:val="%1."/>
      <w:lvlJc w:val="left"/>
      <w:pPr>
        <w:tabs>
          <w:tab w:val="num" w:pos="720"/>
        </w:tabs>
        <w:ind w:left="720" w:hanging="360"/>
      </w:pPr>
      <w:rPr>
        <w:rFonts w:ascii="Arial" w:hAnsi="Arial" w:cs="Arial" w:hint="default"/>
        <w:color w:val="000080"/>
        <w:sz w:val="20"/>
      </w:rPr>
    </w:lvl>
    <w:lvl w:ilvl="1" w:tplc="0C0A0019">
      <w:start w:val="1"/>
      <w:numFmt w:val="lowerLetter"/>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0" w15:restartNumberingAfterBreak="0">
    <w:nsid w:val="38F663DE"/>
    <w:multiLevelType w:val="hybridMultilevel"/>
    <w:tmpl w:val="F1087290"/>
    <w:lvl w:ilvl="0" w:tplc="C066C520">
      <w:numFmt w:val="bullet"/>
      <w:lvlText w:val="-"/>
      <w:lvlJc w:val="left"/>
      <w:pPr>
        <w:ind w:left="720" w:hanging="360"/>
      </w:pPr>
      <w:rPr>
        <w:rFonts w:ascii="Calibri" w:eastAsia="Calibri" w:hAnsi="Calibri" w:cs="Times New Roman"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1" w15:restartNumberingAfterBreak="0">
    <w:nsid w:val="3BD10D76"/>
    <w:multiLevelType w:val="hybridMultilevel"/>
    <w:tmpl w:val="337EF92C"/>
    <w:lvl w:ilvl="0" w:tplc="AA948AC2">
      <w:start w:val="1"/>
      <w:numFmt w:val="lowerLetter"/>
      <w:lvlText w:val="%1."/>
      <w:lvlJc w:val="left"/>
      <w:pPr>
        <w:tabs>
          <w:tab w:val="num" w:pos="1440"/>
        </w:tabs>
        <w:ind w:left="144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4C20207D"/>
    <w:multiLevelType w:val="hybridMultilevel"/>
    <w:tmpl w:val="3EE65C74"/>
    <w:lvl w:ilvl="0" w:tplc="49662394">
      <w:start w:val="7"/>
      <w:numFmt w:val="decimal"/>
      <w:lvlText w:val="%1."/>
      <w:lvlJc w:val="left"/>
      <w:pPr>
        <w:tabs>
          <w:tab w:val="num" w:pos="720"/>
        </w:tabs>
        <w:ind w:left="720" w:hanging="360"/>
      </w:pPr>
      <w:rPr>
        <w:rFonts w:hint="default"/>
      </w:rPr>
    </w:lvl>
    <w:lvl w:ilvl="1" w:tplc="42CAC316">
      <w:numFmt w:val="none"/>
      <w:lvlText w:val=""/>
      <w:lvlJc w:val="left"/>
      <w:pPr>
        <w:tabs>
          <w:tab w:val="num" w:pos="360"/>
        </w:tabs>
      </w:pPr>
    </w:lvl>
    <w:lvl w:ilvl="2" w:tplc="9E9AE8A2">
      <w:numFmt w:val="none"/>
      <w:lvlText w:val=""/>
      <w:lvlJc w:val="left"/>
      <w:pPr>
        <w:tabs>
          <w:tab w:val="num" w:pos="360"/>
        </w:tabs>
      </w:pPr>
    </w:lvl>
    <w:lvl w:ilvl="3" w:tplc="4DDA1F46">
      <w:numFmt w:val="none"/>
      <w:lvlText w:val=""/>
      <w:lvlJc w:val="left"/>
      <w:pPr>
        <w:tabs>
          <w:tab w:val="num" w:pos="360"/>
        </w:tabs>
      </w:pPr>
    </w:lvl>
    <w:lvl w:ilvl="4" w:tplc="35741D1C">
      <w:numFmt w:val="none"/>
      <w:lvlText w:val=""/>
      <w:lvlJc w:val="left"/>
      <w:pPr>
        <w:tabs>
          <w:tab w:val="num" w:pos="360"/>
        </w:tabs>
      </w:pPr>
    </w:lvl>
    <w:lvl w:ilvl="5" w:tplc="416E6904">
      <w:numFmt w:val="none"/>
      <w:lvlText w:val=""/>
      <w:lvlJc w:val="left"/>
      <w:pPr>
        <w:tabs>
          <w:tab w:val="num" w:pos="360"/>
        </w:tabs>
      </w:pPr>
    </w:lvl>
    <w:lvl w:ilvl="6" w:tplc="5000836A">
      <w:numFmt w:val="none"/>
      <w:lvlText w:val=""/>
      <w:lvlJc w:val="left"/>
      <w:pPr>
        <w:tabs>
          <w:tab w:val="num" w:pos="360"/>
        </w:tabs>
      </w:pPr>
    </w:lvl>
    <w:lvl w:ilvl="7" w:tplc="02B8C69A">
      <w:numFmt w:val="none"/>
      <w:lvlText w:val=""/>
      <w:lvlJc w:val="left"/>
      <w:pPr>
        <w:tabs>
          <w:tab w:val="num" w:pos="360"/>
        </w:tabs>
      </w:pPr>
    </w:lvl>
    <w:lvl w:ilvl="8" w:tplc="9DE6EC84">
      <w:numFmt w:val="none"/>
      <w:lvlText w:val=""/>
      <w:lvlJc w:val="left"/>
      <w:pPr>
        <w:tabs>
          <w:tab w:val="num" w:pos="360"/>
        </w:tabs>
      </w:pPr>
    </w:lvl>
  </w:abstractNum>
  <w:abstractNum w:abstractNumId="13" w15:restartNumberingAfterBreak="0">
    <w:nsid w:val="598E594E"/>
    <w:multiLevelType w:val="hybridMultilevel"/>
    <w:tmpl w:val="A1687F60"/>
    <w:lvl w:ilvl="0" w:tplc="94610049">
      <w:start w:val="1"/>
      <w:numFmt w:val="bullet"/>
      <w:lvlText w:val="ï‚·"/>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ï‚§"/>
      <w:lvlJc w:val="left"/>
      <w:pPr>
        <w:ind w:left="2160" w:hanging="360"/>
      </w:pPr>
      <w:rPr>
        <w:rFonts w:ascii="Wingdings" w:hAnsi="Wingdings" w:hint="default"/>
      </w:rPr>
    </w:lvl>
    <w:lvl w:ilvl="3" w:tplc="0C0A0001" w:tentative="1">
      <w:start w:val="1"/>
      <w:numFmt w:val="bullet"/>
      <w:lvlText w:val="ï‚·"/>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ï‚§"/>
      <w:lvlJc w:val="left"/>
      <w:pPr>
        <w:ind w:left="4320" w:hanging="360"/>
      </w:pPr>
      <w:rPr>
        <w:rFonts w:ascii="Wingdings" w:hAnsi="Wingdings" w:hint="default"/>
      </w:rPr>
    </w:lvl>
    <w:lvl w:ilvl="6" w:tplc="0C0A0001" w:tentative="1">
      <w:start w:val="1"/>
      <w:numFmt w:val="bullet"/>
      <w:lvlText w:val="ï‚·"/>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ï‚§"/>
      <w:lvlJc w:val="left"/>
      <w:pPr>
        <w:ind w:left="6480" w:hanging="360"/>
      </w:pPr>
      <w:rPr>
        <w:rFonts w:ascii="Wingdings" w:hAnsi="Wingdings" w:hint="default"/>
      </w:rPr>
    </w:lvl>
  </w:abstractNum>
  <w:abstractNum w:abstractNumId="14" w15:restartNumberingAfterBreak="0">
    <w:nsid w:val="6DEF2C2A"/>
    <w:multiLevelType w:val="hybridMultilevel"/>
    <w:tmpl w:val="85AED2A4"/>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72951530"/>
    <w:multiLevelType w:val="hybridMultilevel"/>
    <w:tmpl w:val="D0D4D0D8"/>
    <w:lvl w:ilvl="0" w:tplc="AE521598">
      <w:start w:val="1"/>
      <w:numFmt w:val="lowerLetter"/>
      <w:lvlText w:val="%1."/>
      <w:lvlJc w:val="left"/>
      <w:pPr>
        <w:tabs>
          <w:tab w:val="num" w:pos="1440"/>
        </w:tabs>
        <w:ind w:left="1440" w:hanging="360"/>
      </w:pPr>
      <w:rPr>
        <w:rFonts w:hint="default"/>
      </w:rPr>
    </w:lvl>
    <w:lvl w:ilvl="1" w:tplc="0C0A0019">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16" w15:restartNumberingAfterBreak="0">
    <w:nsid w:val="73C3473A"/>
    <w:multiLevelType w:val="hybridMultilevel"/>
    <w:tmpl w:val="0B6EBA30"/>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7C6B7871"/>
    <w:multiLevelType w:val="hybridMultilevel"/>
    <w:tmpl w:val="9B2A101E"/>
    <w:lvl w:ilvl="0" w:tplc="D2242FC2">
      <w:start w:val="1"/>
      <w:numFmt w:val="lowerLetter"/>
      <w:lvlText w:val="%1."/>
      <w:lvlJc w:val="left"/>
      <w:pPr>
        <w:tabs>
          <w:tab w:val="num" w:pos="1440"/>
        </w:tabs>
        <w:ind w:left="1440" w:hanging="360"/>
      </w:pPr>
      <w:rPr>
        <w:rFonts w:hint="default"/>
      </w:rPr>
    </w:lvl>
    <w:lvl w:ilvl="1" w:tplc="0C0A0019">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num w:numId="1">
    <w:abstractNumId w:val="16"/>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2"/>
  </w:num>
  <w:num w:numId="6">
    <w:abstractNumId w:val="17"/>
  </w:num>
  <w:num w:numId="7">
    <w:abstractNumId w:val="15"/>
  </w:num>
  <w:num w:numId="8">
    <w:abstractNumId w:val="3"/>
  </w:num>
  <w:num w:numId="9">
    <w:abstractNumId w:val="11"/>
  </w:num>
  <w:num w:numId="10">
    <w:abstractNumId w:val="2"/>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4"/>
  </w:num>
  <w:num w:numId="14">
    <w:abstractNumId w:val="6"/>
  </w:num>
  <w:num w:numId="15">
    <w:abstractNumId w:val="13"/>
  </w:num>
  <w:num w:numId="16">
    <w:abstractNumId w:val="0"/>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s-ES"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0C5"/>
    <w:rsid w:val="000120B0"/>
    <w:rsid w:val="000124A7"/>
    <w:rsid w:val="0002606B"/>
    <w:rsid w:val="00032AE1"/>
    <w:rsid w:val="000341CC"/>
    <w:rsid w:val="00040100"/>
    <w:rsid w:val="00040914"/>
    <w:rsid w:val="000410FA"/>
    <w:rsid w:val="00046883"/>
    <w:rsid w:val="00056863"/>
    <w:rsid w:val="00057DF4"/>
    <w:rsid w:val="00070390"/>
    <w:rsid w:val="00087A8C"/>
    <w:rsid w:val="000B0497"/>
    <w:rsid w:val="000B6DF5"/>
    <w:rsid w:val="000C0236"/>
    <w:rsid w:val="000D47A5"/>
    <w:rsid w:val="000F604D"/>
    <w:rsid w:val="00111CA3"/>
    <w:rsid w:val="00120CB1"/>
    <w:rsid w:val="00132E8B"/>
    <w:rsid w:val="001475B0"/>
    <w:rsid w:val="00164279"/>
    <w:rsid w:val="001749A9"/>
    <w:rsid w:val="0017749F"/>
    <w:rsid w:val="001948EE"/>
    <w:rsid w:val="00194D89"/>
    <w:rsid w:val="001C22D4"/>
    <w:rsid w:val="001D0081"/>
    <w:rsid w:val="001D2102"/>
    <w:rsid w:val="001E649A"/>
    <w:rsid w:val="001F1A39"/>
    <w:rsid w:val="001F55BD"/>
    <w:rsid w:val="00202AA3"/>
    <w:rsid w:val="00203727"/>
    <w:rsid w:val="00206A51"/>
    <w:rsid w:val="002127F5"/>
    <w:rsid w:val="00236AA7"/>
    <w:rsid w:val="002476EB"/>
    <w:rsid w:val="002670C5"/>
    <w:rsid w:val="002A5AFD"/>
    <w:rsid w:val="002B148A"/>
    <w:rsid w:val="002C61A5"/>
    <w:rsid w:val="002F6A95"/>
    <w:rsid w:val="003057D3"/>
    <w:rsid w:val="00311449"/>
    <w:rsid w:val="0032056B"/>
    <w:rsid w:val="00327423"/>
    <w:rsid w:val="00333975"/>
    <w:rsid w:val="00334E3B"/>
    <w:rsid w:val="0034236E"/>
    <w:rsid w:val="003631BF"/>
    <w:rsid w:val="00373268"/>
    <w:rsid w:val="00374DF1"/>
    <w:rsid w:val="00382B97"/>
    <w:rsid w:val="00382C40"/>
    <w:rsid w:val="00391D5B"/>
    <w:rsid w:val="003A2541"/>
    <w:rsid w:val="003B05CA"/>
    <w:rsid w:val="003C6197"/>
    <w:rsid w:val="003C6687"/>
    <w:rsid w:val="003D0523"/>
    <w:rsid w:val="003D2205"/>
    <w:rsid w:val="003D5199"/>
    <w:rsid w:val="003E2EA9"/>
    <w:rsid w:val="003E4C99"/>
    <w:rsid w:val="003E4D93"/>
    <w:rsid w:val="00402A95"/>
    <w:rsid w:val="004141F5"/>
    <w:rsid w:val="00432ECC"/>
    <w:rsid w:val="00442532"/>
    <w:rsid w:val="00451524"/>
    <w:rsid w:val="00487EE7"/>
    <w:rsid w:val="00494106"/>
    <w:rsid w:val="00495337"/>
    <w:rsid w:val="004B2ED2"/>
    <w:rsid w:val="004C6AA8"/>
    <w:rsid w:val="004D2AC4"/>
    <w:rsid w:val="004D5CB7"/>
    <w:rsid w:val="004D5D5E"/>
    <w:rsid w:val="004E344A"/>
    <w:rsid w:val="004F4259"/>
    <w:rsid w:val="004F7E2B"/>
    <w:rsid w:val="005113D9"/>
    <w:rsid w:val="00546831"/>
    <w:rsid w:val="00547E64"/>
    <w:rsid w:val="00550B2C"/>
    <w:rsid w:val="00551D3A"/>
    <w:rsid w:val="00562D1F"/>
    <w:rsid w:val="005859B0"/>
    <w:rsid w:val="005A1747"/>
    <w:rsid w:val="005A1CDF"/>
    <w:rsid w:val="005C6BCE"/>
    <w:rsid w:val="005E02C6"/>
    <w:rsid w:val="005F3F01"/>
    <w:rsid w:val="00604C3B"/>
    <w:rsid w:val="00617761"/>
    <w:rsid w:val="00620C95"/>
    <w:rsid w:val="00654F6F"/>
    <w:rsid w:val="00664F0B"/>
    <w:rsid w:val="00683081"/>
    <w:rsid w:val="00695B33"/>
    <w:rsid w:val="006C7DB3"/>
    <w:rsid w:val="006D075F"/>
    <w:rsid w:val="006D72B2"/>
    <w:rsid w:val="00700322"/>
    <w:rsid w:val="007064BB"/>
    <w:rsid w:val="00711897"/>
    <w:rsid w:val="00744CE0"/>
    <w:rsid w:val="00746A9A"/>
    <w:rsid w:val="00772363"/>
    <w:rsid w:val="00776AD2"/>
    <w:rsid w:val="0077735D"/>
    <w:rsid w:val="00783C26"/>
    <w:rsid w:val="007B160D"/>
    <w:rsid w:val="007E7387"/>
    <w:rsid w:val="007F65F9"/>
    <w:rsid w:val="00800288"/>
    <w:rsid w:val="008027A3"/>
    <w:rsid w:val="00815A13"/>
    <w:rsid w:val="00830671"/>
    <w:rsid w:val="00832285"/>
    <w:rsid w:val="00832FF8"/>
    <w:rsid w:val="00834225"/>
    <w:rsid w:val="008439B3"/>
    <w:rsid w:val="00860C0D"/>
    <w:rsid w:val="00862C93"/>
    <w:rsid w:val="00864D21"/>
    <w:rsid w:val="008705DE"/>
    <w:rsid w:val="008B4534"/>
    <w:rsid w:val="008D1875"/>
    <w:rsid w:val="008E3097"/>
    <w:rsid w:val="008E31BF"/>
    <w:rsid w:val="008E48AC"/>
    <w:rsid w:val="0090459D"/>
    <w:rsid w:val="00905F0D"/>
    <w:rsid w:val="00914A0D"/>
    <w:rsid w:val="00917D9B"/>
    <w:rsid w:val="009235C9"/>
    <w:rsid w:val="00941DCE"/>
    <w:rsid w:val="00946562"/>
    <w:rsid w:val="0095066E"/>
    <w:rsid w:val="00971117"/>
    <w:rsid w:val="00971C39"/>
    <w:rsid w:val="00974C4B"/>
    <w:rsid w:val="009761F7"/>
    <w:rsid w:val="00986EC2"/>
    <w:rsid w:val="00987561"/>
    <w:rsid w:val="009B2A8A"/>
    <w:rsid w:val="009C053D"/>
    <w:rsid w:val="009E2487"/>
    <w:rsid w:val="009F5554"/>
    <w:rsid w:val="00A12D5A"/>
    <w:rsid w:val="00A31C5F"/>
    <w:rsid w:val="00A4475E"/>
    <w:rsid w:val="00A51A9A"/>
    <w:rsid w:val="00A55DD2"/>
    <w:rsid w:val="00A56551"/>
    <w:rsid w:val="00A66154"/>
    <w:rsid w:val="00A74411"/>
    <w:rsid w:val="00A80417"/>
    <w:rsid w:val="00A815BF"/>
    <w:rsid w:val="00A82F9C"/>
    <w:rsid w:val="00A87F3A"/>
    <w:rsid w:val="00A921E3"/>
    <w:rsid w:val="00AA39B0"/>
    <w:rsid w:val="00AB18EB"/>
    <w:rsid w:val="00AB1DE4"/>
    <w:rsid w:val="00AB2F21"/>
    <w:rsid w:val="00AC0716"/>
    <w:rsid w:val="00AD2A87"/>
    <w:rsid w:val="00AD5258"/>
    <w:rsid w:val="00AD59B0"/>
    <w:rsid w:val="00AE0BC1"/>
    <w:rsid w:val="00AF3265"/>
    <w:rsid w:val="00AF61F4"/>
    <w:rsid w:val="00B214A3"/>
    <w:rsid w:val="00B22602"/>
    <w:rsid w:val="00B23B9A"/>
    <w:rsid w:val="00B342E9"/>
    <w:rsid w:val="00B40A7A"/>
    <w:rsid w:val="00B41D25"/>
    <w:rsid w:val="00B42049"/>
    <w:rsid w:val="00B52BE8"/>
    <w:rsid w:val="00B554F8"/>
    <w:rsid w:val="00B67011"/>
    <w:rsid w:val="00B71288"/>
    <w:rsid w:val="00B7403C"/>
    <w:rsid w:val="00B763AC"/>
    <w:rsid w:val="00B76538"/>
    <w:rsid w:val="00B76835"/>
    <w:rsid w:val="00B80464"/>
    <w:rsid w:val="00B9732D"/>
    <w:rsid w:val="00BA2953"/>
    <w:rsid w:val="00BA4BAF"/>
    <w:rsid w:val="00BB4655"/>
    <w:rsid w:val="00BC471D"/>
    <w:rsid w:val="00BD16BA"/>
    <w:rsid w:val="00BD2D2D"/>
    <w:rsid w:val="00BD7333"/>
    <w:rsid w:val="00BE4418"/>
    <w:rsid w:val="00BE564C"/>
    <w:rsid w:val="00BF2024"/>
    <w:rsid w:val="00C112C6"/>
    <w:rsid w:val="00C13C71"/>
    <w:rsid w:val="00C1460D"/>
    <w:rsid w:val="00C25BB8"/>
    <w:rsid w:val="00C3207C"/>
    <w:rsid w:val="00C412C0"/>
    <w:rsid w:val="00C65641"/>
    <w:rsid w:val="00C65767"/>
    <w:rsid w:val="00C6643F"/>
    <w:rsid w:val="00C87593"/>
    <w:rsid w:val="00C92C7A"/>
    <w:rsid w:val="00CB144B"/>
    <w:rsid w:val="00CB32A4"/>
    <w:rsid w:val="00CD4B80"/>
    <w:rsid w:val="00CD6050"/>
    <w:rsid w:val="00CF1844"/>
    <w:rsid w:val="00CF6D6B"/>
    <w:rsid w:val="00D16F3C"/>
    <w:rsid w:val="00D25E03"/>
    <w:rsid w:val="00D6084D"/>
    <w:rsid w:val="00D7504B"/>
    <w:rsid w:val="00D844F1"/>
    <w:rsid w:val="00D94493"/>
    <w:rsid w:val="00DA3E36"/>
    <w:rsid w:val="00DA5CD6"/>
    <w:rsid w:val="00DC50DA"/>
    <w:rsid w:val="00DF14AC"/>
    <w:rsid w:val="00DF493A"/>
    <w:rsid w:val="00E074F0"/>
    <w:rsid w:val="00E355F0"/>
    <w:rsid w:val="00E42ADD"/>
    <w:rsid w:val="00E65D49"/>
    <w:rsid w:val="00E71785"/>
    <w:rsid w:val="00EB6B51"/>
    <w:rsid w:val="00EC328A"/>
    <w:rsid w:val="00EE1039"/>
    <w:rsid w:val="00EE1CF1"/>
    <w:rsid w:val="00EE6F9B"/>
    <w:rsid w:val="00EE7B6E"/>
    <w:rsid w:val="00EF3F7B"/>
    <w:rsid w:val="00F0106C"/>
    <w:rsid w:val="00F0260C"/>
    <w:rsid w:val="00F06C75"/>
    <w:rsid w:val="00F206F4"/>
    <w:rsid w:val="00F27563"/>
    <w:rsid w:val="00F30873"/>
    <w:rsid w:val="00F46482"/>
    <w:rsid w:val="00F50EBA"/>
    <w:rsid w:val="00F60204"/>
    <w:rsid w:val="00F82EE6"/>
    <w:rsid w:val="00F858D3"/>
    <w:rsid w:val="00F87D91"/>
    <w:rsid w:val="00FA07E2"/>
    <w:rsid w:val="00FA0AF6"/>
    <w:rsid w:val="00FB20D4"/>
    <w:rsid w:val="00FB2176"/>
    <w:rsid w:val="00FB2558"/>
    <w:rsid w:val="00FB2DFF"/>
    <w:rsid w:val="00FB7FB1"/>
    <w:rsid w:val="00FC0D09"/>
    <w:rsid w:val="00FD1565"/>
    <w:rsid w:val="00FE1973"/>
    <w:rsid w:val="00FE749B"/>
    <w:rsid w:val="00FF417D"/>
    <w:rsid w:val="00FF5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47850"/>
  <w15:docId w15:val="{F1FB6614-56FB-42B7-B2F1-CE60130F7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BC1"/>
    <w:rPr>
      <w:rFonts w:ascii="Arial" w:hAnsi="Arial"/>
      <w:sz w:val="24"/>
    </w:rPr>
  </w:style>
  <w:style w:type="paragraph" w:styleId="Ttulo1">
    <w:name w:val="heading 1"/>
    <w:basedOn w:val="Normal"/>
    <w:next w:val="Normal"/>
    <w:qFormat/>
    <w:pPr>
      <w:keepNext/>
      <w:jc w:val="both"/>
      <w:outlineLvl w:val="0"/>
    </w:pPr>
    <w:rPr>
      <w:b/>
      <w:sz w:val="22"/>
      <w:lang w:val="es-ES_tradnl"/>
    </w:rPr>
  </w:style>
  <w:style w:type="paragraph" w:styleId="Ttulo2">
    <w:name w:val="heading 2"/>
    <w:basedOn w:val="Normal"/>
    <w:next w:val="Normal"/>
    <w:qFormat/>
    <w:pPr>
      <w:keepNext/>
      <w:outlineLvl w:val="1"/>
    </w:pPr>
    <w:rPr>
      <w:b/>
      <w:lang w:val="es-BO"/>
    </w:rPr>
  </w:style>
  <w:style w:type="paragraph" w:styleId="Ttulo3">
    <w:name w:val="heading 3"/>
    <w:basedOn w:val="Normal"/>
    <w:next w:val="Normal"/>
    <w:qFormat/>
    <w:pPr>
      <w:keepNext/>
      <w:jc w:val="both"/>
      <w:outlineLvl w:val="2"/>
    </w:pPr>
    <w:rPr>
      <w:b/>
    </w:rPr>
  </w:style>
  <w:style w:type="paragraph" w:styleId="Ttulo4">
    <w:name w:val="heading 4"/>
    <w:basedOn w:val="Normal"/>
    <w:next w:val="Normal"/>
    <w:qFormat/>
    <w:pPr>
      <w:keepNext/>
      <w:outlineLvl w:val="3"/>
    </w:pPr>
    <w:rPr>
      <w:b/>
      <w:lang w:val="es-ES_tradnl"/>
    </w:rPr>
  </w:style>
  <w:style w:type="paragraph" w:styleId="Ttulo5">
    <w:name w:val="heading 5"/>
    <w:basedOn w:val="Normal"/>
    <w:next w:val="Normal"/>
    <w:qFormat/>
    <w:pPr>
      <w:keepNext/>
      <w:pBdr>
        <w:bottom w:val="single" w:sz="4" w:space="1" w:color="auto"/>
      </w:pBdr>
      <w:tabs>
        <w:tab w:val="left" w:pos="5103"/>
      </w:tabs>
      <w:outlineLvl w:val="4"/>
    </w:pPr>
    <w:rPr>
      <w:b/>
      <w:lang w:val="es-BO"/>
    </w:rPr>
  </w:style>
  <w:style w:type="paragraph" w:styleId="Ttulo6">
    <w:name w:val="heading 6"/>
    <w:basedOn w:val="Normal"/>
    <w:next w:val="Normal"/>
    <w:qFormat/>
    <w:pPr>
      <w:keepNext/>
      <w:tabs>
        <w:tab w:val="left" w:pos="851"/>
        <w:tab w:val="left" w:pos="1134"/>
      </w:tabs>
      <w:suppressAutoHyphens/>
      <w:jc w:val="both"/>
      <w:outlineLvl w:val="5"/>
    </w:pPr>
    <w:rPr>
      <w:rFonts w:ascii="Tahoma" w:hAnsi="Tahoma"/>
      <w:b/>
    </w:rPr>
  </w:style>
  <w:style w:type="paragraph" w:styleId="Ttulo7">
    <w:name w:val="heading 7"/>
    <w:basedOn w:val="Normal"/>
    <w:next w:val="Normal"/>
    <w:qFormat/>
    <w:pPr>
      <w:keepNext/>
      <w:tabs>
        <w:tab w:val="left" w:pos="1560"/>
      </w:tabs>
      <w:jc w:val="both"/>
      <w:outlineLvl w:val="6"/>
    </w:pPr>
    <w:rPr>
      <w:lang w:val="es-MX"/>
    </w:rPr>
  </w:style>
  <w:style w:type="paragraph" w:styleId="Ttulo8">
    <w:name w:val="heading 8"/>
    <w:basedOn w:val="Normal"/>
    <w:next w:val="Normal"/>
    <w:qFormat/>
    <w:pPr>
      <w:keepNext/>
      <w:pBdr>
        <w:bottom w:val="single" w:sz="4" w:space="1" w:color="auto"/>
      </w:pBdr>
      <w:spacing w:before="60"/>
      <w:jc w:val="right"/>
      <w:outlineLvl w:val="7"/>
    </w:pPr>
    <w:rPr>
      <w:rFonts w:ascii="Tahoma" w:hAnsi="Tahoma"/>
      <w:b/>
      <w:sz w:val="28"/>
      <w:lang w:val="es-MX"/>
    </w:rPr>
  </w:style>
  <w:style w:type="paragraph" w:styleId="Ttulo9">
    <w:name w:val="heading 9"/>
    <w:basedOn w:val="Normal"/>
    <w:next w:val="Normal"/>
    <w:qFormat/>
    <w:pPr>
      <w:keepNext/>
      <w:spacing w:before="60" w:after="60" w:line="360" w:lineRule="auto"/>
      <w:jc w:val="right"/>
      <w:outlineLvl w:val="8"/>
    </w:pPr>
    <w:rPr>
      <w:rFonts w:ascii="Tahoma" w:hAnsi="Tahoma"/>
      <w:b/>
      <w:lang w:val="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419"/>
        <w:tab w:val="right" w:pos="8838"/>
      </w:tabs>
      <w:spacing w:before="60" w:after="60" w:line="360" w:lineRule="auto"/>
      <w:jc w:val="both"/>
    </w:pPr>
    <w:rPr>
      <w:rFonts w:ascii="Footlight MT Light" w:hAnsi="Footlight MT Light"/>
    </w:rPr>
  </w:style>
  <w:style w:type="paragraph" w:styleId="Piedepgina">
    <w:name w:val="footer"/>
    <w:basedOn w:val="Normal"/>
    <w:link w:val="PiedepginaCar"/>
    <w:uiPriority w:val="99"/>
    <w:pPr>
      <w:tabs>
        <w:tab w:val="center" w:pos="4419"/>
        <w:tab w:val="right" w:pos="8838"/>
      </w:tabs>
      <w:spacing w:before="60" w:after="60" w:line="360" w:lineRule="auto"/>
      <w:jc w:val="both"/>
    </w:pPr>
    <w:rPr>
      <w:rFonts w:ascii="Footlight MT Light" w:hAnsi="Footlight MT Light"/>
    </w:rPr>
  </w:style>
  <w:style w:type="paragraph" w:styleId="Textonotapie">
    <w:name w:val="footnote text"/>
    <w:basedOn w:val="Normal"/>
    <w:semiHidden/>
  </w:style>
  <w:style w:type="character" w:styleId="Refdenotaalpie">
    <w:name w:val="footnote reference"/>
    <w:semiHidden/>
    <w:rPr>
      <w:vertAlign w:val="superscript"/>
    </w:rPr>
  </w:style>
  <w:style w:type="paragraph" w:styleId="Textoindependiente">
    <w:name w:val="Body Text"/>
    <w:basedOn w:val="Normal"/>
    <w:link w:val="TextoindependienteCar"/>
    <w:pPr>
      <w:jc w:val="both"/>
    </w:pPr>
    <w:rPr>
      <w:color w:val="FF0000"/>
    </w:rPr>
  </w:style>
  <w:style w:type="paragraph" w:styleId="Textoindependiente2">
    <w:name w:val="Body Text 2"/>
    <w:basedOn w:val="Normal"/>
    <w:pPr>
      <w:jc w:val="both"/>
    </w:pPr>
    <w:rPr>
      <w:i/>
      <w:iCs/>
      <w:color w:val="FF0000"/>
      <w:sz w:val="22"/>
    </w:rPr>
  </w:style>
  <w:style w:type="paragraph" w:styleId="Textoindependiente3">
    <w:name w:val="Body Text 3"/>
    <w:basedOn w:val="Normal"/>
    <w:pPr>
      <w:jc w:val="both"/>
    </w:pPr>
    <w:rPr>
      <w:rFonts w:ascii="Verdana" w:hAnsi="Verdana"/>
      <w:lang w:val="es-MX"/>
    </w:rPr>
  </w:style>
  <w:style w:type="paragraph" w:styleId="Sangradetextonormal">
    <w:name w:val="Body Text Indent"/>
    <w:basedOn w:val="Normal"/>
    <w:pPr>
      <w:tabs>
        <w:tab w:val="left" w:pos="851"/>
      </w:tabs>
      <w:ind w:left="851" w:hanging="143"/>
      <w:jc w:val="both"/>
    </w:pPr>
    <w:rPr>
      <w:b/>
      <w:sz w:val="28"/>
      <w:lang w:val="es-ES_tradnl"/>
    </w:rPr>
  </w:style>
  <w:style w:type="paragraph" w:styleId="Sangra2detindependiente">
    <w:name w:val="Body Text Indent 2"/>
    <w:basedOn w:val="Normal"/>
    <w:pPr>
      <w:pBdr>
        <w:bottom w:val="single" w:sz="4" w:space="1" w:color="auto"/>
      </w:pBdr>
      <w:ind w:left="1701" w:hanging="1695"/>
    </w:pPr>
    <w:rPr>
      <w:b/>
    </w:rPr>
  </w:style>
  <w:style w:type="paragraph" w:styleId="Sangra3detindependiente">
    <w:name w:val="Body Text Indent 3"/>
    <w:basedOn w:val="Normal"/>
    <w:pPr>
      <w:ind w:left="4253" w:hanging="2837"/>
    </w:pPr>
    <w:rPr>
      <w:b/>
    </w:rPr>
  </w:style>
  <w:style w:type="paragraph" w:styleId="Ttulo">
    <w:name w:val="Title"/>
    <w:basedOn w:val="Normal"/>
    <w:qFormat/>
    <w:pPr>
      <w:jc w:val="center"/>
    </w:pPr>
    <w:rPr>
      <w:rFonts w:ascii="Tahoma" w:hAnsi="Tahoma"/>
      <w:b/>
    </w:rPr>
  </w:style>
  <w:style w:type="paragraph" w:styleId="Subttulo">
    <w:name w:val="Subtitle"/>
    <w:basedOn w:val="Normal"/>
    <w:qFormat/>
    <w:pPr>
      <w:widowControl w:val="0"/>
      <w:tabs>
        <w:tab w:val="left" w:pos="1800"/>
      </w:tabs>
      <w:ind w:left="1800" w:hanging="1800"/>
      <w:jc w:val="both"/>
    </w:pPr>
    <w:rPr>
      <w:b/>
      <w:color w:val="000000"/>
    </w:rPr>
  </w:style>
  <w:style w:type="character" w:styleId="Hipervnculo">
    <w:name w:val="Hyperlink"/>
    <w:rPr>
      <w:color w:val="0000FF"/>
      <w:u w:val="single"/>
    </w:rPr>
  </w:style>
  <w:style w:type="character" w:styleId="Hipervnculovisitado">
    <w:name w:val="FollowedHyperlink"/>
    <w:rPr>
      <w:color w:val="800080"/>
      <w:u w:val="single"/>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Cs w:val="24"/>
    </w:rPr>
  </w:style>
  <w:style w:type="paragraph" w:customStyle="1" w:styleId="bodycopy">
    <w:name w:val="bodycopy"/>
    <w:basedOn w:val="Normal"/>
    <w:pPr>
      <w:spacing w:before="100" w:beforeAutospacing="1" w:after="100" w:afterAutospacing="1" w:line="234" w:lineRule="atLeast"/>
    </w:pPr>
    <w:rPr>
      <w:rFonts w:eastAsia="Arial Unicode MS" w:cs="Arial"/>
      <w:color w:val="000000"/>
    </w:rPr>
  </w:style>
  <w:style w:type="paragraph" w:customStyle="1" w:styleId="p1">
    <w:name w:val="p1"/>
    <w:basedOn w:val="Normal"/>
    <w:pPr>
      <w:widowControl w:val="0"/>
      <w:tabs>
        <w:tab w:val="left" w:pos="204"/>
      </w:tabs>
      <w:autoSpaceDE w:val="0"/>
      <w:autoSpaceDN w:val="0"/>
      <w:adjustRightInd w:val="0"/>
    </w:pPr>
    <w:rPr>
      <w:szCs w:val="24"/>
      <w:lang w:val="en-US"/>
    </w:rPr>
  </w:style>
  <w:style w:type="paragraph" w:customStyle="1" w:styleId="p2">
    <w:name w:val="p2"/>
    <w:basedOn w:val="Normal"/>
    <w:pPr>
      <w:widowControl w:val="0"/>
      <w:tabs>
        <w:tab w:val="left" w:pos="396"/>
        <w:tab w:val="left" w:pos="748"/>
      </w:tabs>
      <w:autoSpaceDE w:val="0"/>
      <w:autoSpaceDN w:val="0"/>
      <w:adjustRightInd w:val="0"/>
      <w:ind w:left="748" w:hanging="352"/>
    </w:pPr>
    <w:rPr>
      <w:szCs w:val="24"/>
      <w:lang w:val="en-US"/>
    </w:rPr>
  </w:style>
  <w:style w:type="paragraph" w:customStyle="1" w:styleId="p3">
    <w:name w:val="p3"/>
    <w:basedOn w:val="Normal"/>
    <w:pPr>
      <w:widowControl w:val="0"/>
      <w:tabs>
        <w:tab w:val="left" w:pos="1020"/>
        <w:tab w:val="left" w:pos="1366"/>
      </w:tabs>
      <w:autoSpaceDE w:val="0"/>
      <w:autoSpaceDN w:val="0"/>
      <w:adjustRightInd w:val="0"/>
      <w:ind w:left="1366" w:hanging="346"/>
    </w:pPr>
    <w:rPr>
      <w:szCs w:val="24"/>
      <w:lang w:val="en-US"/>
    </w:rPr>
  </w:style>
  <w:style w:type="paragraph" w:customStyle="1" w:styleId="p4">
    <w:name w:val="p4"/>
    <w:basedOn w:val="Normal"/>
    <w:pPr>
      <w:widowControl w:val="0"/>
      <w:tabs>
        <w:tab w:val="left" w:pos="396"/>
      </w:tabs>
      <w:autoSpaceDE w:val="0"/>
      <w:autoSpaceDN w:val="0"/>
      <w:adjustRightInd w:val="0"/>
      <w:ind w:left="1044"/>
    </w:pPr>
    <w:rPr>
      <w:szCs w:val="24"/>
      <w:lang w:val="en-US"/>
    </w:rPr>
  </w:style>
  <w:style w:type="paragraph" w:customStyle="1" w:styleId="c2">
    <w:name w:val="c2"/>
    <w:basedOn w:val="Normal"/>
    <w:pPr>
      <w:widowControl w:val="0"/>
      <w:autoSpaceDE w:val="0"/>
      <w:autoSpaceDN w:val="0"/>
      <w:adjustRightInd w:val="0"/>
      <w:jc w:val="center"/>
    </w:pPr>
    <w:rPr>
      <w:szCs w:val="24"/>
      <w:lang w:val="en-US"/>
    </w:rPr>
  </w:style>
  <w:style w:type="character" w:styleId="Nmerodepgina">
    <w:name w:val="page number"/>
    <w:basedOn w:val="Fuentedeprrafopredeter"/>
  </w:style>
  <w:style w:type="character" w:customStyle="1" w:styleId="eordenaceplema">
    <w:name w:val="eordenaceplema"/>
    <w:basedOn w:val="Fuentedeprrafopredeter"/>
  </w:style>
  <w:style w:type="character" w:customStyle="1" w:styleId="eabrv">
    <w:name w:val="eabrv"/>
    <w:basedOn w:val="Fuentedeprrafopredeter"/>
  </w:style>
  <w:style w:type="character" w:customStyle="1" w:styleId="eacep">
    <w:name w:val="eacep"/>
    <w:basedOn w:val="Fuentedeprrafopredeter"/>
  </w:style>
  <w:style w:type="paragraph" w:styleId="Descripcin">
    <w:name w:val="caption"/>
    <w:basedOn w:val="Normal"/>
    <w:next w:val="Normal"/>
    <w:uiPriority w:val="35"/>
    <w:qFormat/>
    <w:pPr>
      <w:jc w:val="both"/>
    </w:pPr>
    <w:rPr>
      <w:rFonts w:cs="Arial"/>
    </w:rPr>
  </w:style>
  <w:style w:type="character" w:customStyle="1" w:styleId="ERevollo">
    <w:name w:val="ERevollo"/>
    <w:semiHidden/>
    <w:rPr>
      <w:rFonts w:ascii="Arial" w:hAnsi="Arial" w:cs="Arial"/>
      <w:color w:val="auto"/>
      <w:sz w:val="20"/>
      <w:szCs w:val="20"/>
    </w:rPr>
  </w:style>
  <w:style w:type="paragraph" w:styleId="Textodeglobo">
    <w:name w:val="Balloon Text"/>
    <w:basedOn w:val="Normal"/>
    <w:semiHidden/>
    <w:rPr>
      <w:rFonts w:ascii="Tahoma" w:hAnsi="Tahoma" w:cs="Tahoma"/>
      <w:sz w:val="16"/>
      <w:szCs w:val="16"/>
    </w:rPr>
  </w:style>
  <w:style w:type="paragraph" w:customStyle="1" w:styleId="msolistparagraph0">
    <w:name w:val="msolistparagraph"/>
    <w:basedOn w:val="Normal"/>
    <w:pPr>
      <w:ind w:left="720"/>
    </w:pPr>
    <w:rPr>
      <w:rFonts w:ascii="Calibri" w:hAnsi="Calibri"/>
      <w:sz w:val="22"/>
      <w:szCs w:val="22"/>
    </w:rPr>
  </w:style>
  <w:style w:type="character" w:customStyle="1" w:styleId="TextoindependienteCar">
    <w:name w:val="Texto independiente Car"/>
    <w:link w:val="Textoindependiente"/>
    <w:rsid w:val="00746A9A"/>
    <w:rPr>
      <w:rFonts w:ascii="Arial" w:hAnsi="Arial"/>
      <w:color w:val="FF0000"/>
    </w:rPr>
  </w:style>
  <w:style w:type="paragraph" w:customStyle="1" w:styleId="rebeca">
    <w:name w:val="rebeca"/>
    <w:basedOn w:val="Ttulo2"/>
    <w:qFormat/>
    <w:rsid w:val="00B76835"/>
    <w:pPr>
      <w:tabs>
        <w:tab w:val="left" w:pos="1440"/>
      </w:tabs>
      <w:jc w:val="both"/>
    </w:pPr>
    <w:rPr>
      <w:rFonts w:cs="Arial"/>
      <w:b w:val="0"/>
      <w:caps/>
      <w:szCs w:val="24"/>
    </w:rPr>
  </w:style>
  <w:style w:type="table" w:styleId="Tablaconcuadrcula">
    <w:name w:val="Table Grid"/>
    <w:basedOn w:val="Tablanormal"/>
    <w:rsid w:val="00305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PHPDOCX">
    <w:name w:val="Default Paragraph Font PHPDOCX"/>
    <w:uiPriority w:val="1"/>
    <w:semiHidden/>
    <w:unhideWhenUsed/>
  </w:style>
  <w:style w:type="paragraph" w:customStyle="1" w:styleId="ListParagraphPHPDOCX">
    <w:name w:val="List Paragraph PHPDOCX"/>
    <w:basedOn w:val="Normal"/>
    <w:uiPriority w:val="34"/>
    <w:qFormat/>
    <w:rsid w:val="00DF064E"/>
    <w:pPr>
      <w:ind w:left="720"/>
      <w:contextualSpacing/>
    </w:pPr>
  </w:style>
  <w:style w:type="paragraph" w:customStyle="1" w:styleId="TitlePHPDOCX">
    <w:name w:val="Title PHPDOCX"/>
    <w:basedOn w:val="Normal"/>
    <w:next w:val="Normal"/>
    <w:link w:val="TitleCarPHPDOCX"/>
    <w:uiPriority w:val="10"/>
    <w:qFormat/>
    <w:rsid w:val="00DF06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customStyle="1" w:styleId="NormalTablePHPDOCX">
    <w:name w:val="Normal Table PHPDOCX"/>
    <w:uiPriority w:val="99"/>
    <w:semiHidden/>
    <w:unhideWhenUsed/>
    <w:qFormat/>
    <w:tblPr>
      <w:tblInd w:w="0" w:type="dxa"/>
      <w:tblCellMar>
        <w:top w:w="0" w:type="dxa"/>
        <w:left w:w="108" w:type="dxa"/>
        <w:bottom w:w="0" w:type="dxa"/>
        <w:right w:w="108" w:type="dxa"/>
      </w:tblCellMar>
    </w:tblPr>
  </w:style>
  <w:style w:type="table" w:customStyle="1" w:styleId="TableGridPHPDOCX">
    <w:name w:val="Table Grid PHPDOCX"/>
    <w:basedOn w:val="NormalTablePHPDOCX"/>
    <w:uiPriority w:val="59"/>
    <w:rsid w:val="00493A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PHPDOCX">
    <w:name w:val="footnote text PHPDOCX"/>
    <w:basedOn w:val="Normal"/>
    <w:link w:val="footnotetextCarPHPDOCX"/>
    <w:uiPriority w:val="99"/>
    <w:semiHidden/>
    <w:unhideWhenUsed/>
    <w:rsid w:val="006E0FDA"/>
    <w:rPr>
      <w:sz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rPr>
      <w:sz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 w:type="paragraph" w:styleId="Prrafodelista">
    <w:name w:val="List Paragraph"/>
    <w:basedOn w:val="Normal"/>
    <w:uiPriority w:val="34"/>
    <w:qFormat/>
    <w:rsid w:val="00550B2C"/>
    <w:pPr>
      <w:spacing w:after="160" w:line="259" w:lineRule="auto"/>
      <w:ind w:left="720"/>
      <w:contextualSpacing/>
    </w:pPr>
    <w:rPr>
      <w:rFonts w:asciiTheme="minorHAnsi" w:eastAsiaTheme="minorHAnsi" w:hAnsiTheme="minorHAnsi" w:cstheme="minorBidi"/>
      <w:sz w:val="22"/>
      <w:szCs w:val="22"/>
      <w:lang w:val="es-BO" w:eastAsia="en-US"/>
    </w:rPr>
  </w:style>
  <w:style w:type="paragraph" w:styleId="Bibliografa">
    <w:name w:val="Bibliography"/>
    <w:basedOn w:val="Normal"/>
    <w:next w:val="Normal"/>
    <w:uiPriority w:val="37"/>
    <w:unhideWhenUsed/>
    <w:rsid w:val="00550B2C"/>
    <w:pPr>
      <w:spacing w:after="160" w:line="259" w:lineRule="auto"/>
    </w:pPr>
    <w:rPr>
      <w:rFonts w:asciiTheme="minorHAnsi" w:eastAsiaTheme="minorHAnsi" w:hAnsiTheme="minorHAnsi" w:cstheme="minorBidi"/>
      <w:sz w:val="22"/>
      <w:szCs w:val="22"/>
      <w:lang w:val="es-BO" w:eastAsia="en-US"/>
    </w:rPr>
  </w:style>
  <w:style w:type="character" w:customStyle="1" w:styleId="PiedepginaCar">
    <w:name w:val="Pie de página Car"/>
    <w:basedOn w:val="Fuentedeprrafopredeter"/>
    <w:link w:val="Piedepgina"/>
    <w:uiPriority w:val="99"/>
    <w:rsid w:val="00B41D25"/>
    <w:rPr>
      <w:rFonts w:ascii="Footlight MT Light" w:hAnsi="Footlight MT Ligh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26044">
      <w:bodyDiv w:val="1"/>
      <w:marLeft w:val="0"/>
      <w:marRight w:val="0"/>
      <w:marTop w:val="0"/>
      <w:marBottom w:val="0"/>
      <w:divBdr>
        <w:top w:val="none" w:sz="0" w:space="0" w:color="auto"/>
        <w:left w:val="none" w:sz="0" w:space="0" w:color="auto"/>
        <w:bottom w:val="none" w:sz="0" w:space="0" w:color="auto"/>
        <w:right w:val="none" w:sz="0" w:space="0" w:color="auto"/>
      </w:divBdr>
    </w:div>
    <w:div w:id="357857541">
      <w:bodyDiv w:val="1"/>
      <w:marLeft w:val="0"/>
      <w:marRight w:val="0"/>
      <w:marTop w:val="0"/>
      <w:marBottom w:val="0"/>
      <w:divBdr>
        <w:top w:val="none" w:sz="0" w:space="0" w:color="auto"/>
        <w:left w:val="none" w:sz="0" w:space="0" w:color="auto"/>
        <w:bottom w:val="none" w:sz="0" w:space="0" w:color="auto"/>
        <w:right w:val="none" w:sz="0" w:space="0" w:color="auto"/>
      </w:divBdr>
    </w:div>
    <w:div w:id="616108393">
      <w:bodyDiv w:val="1"/>
      <w:marLeft w:val="0"/>
      <w:marRight w:val="0"/>
      <w:marTop w:val="0"/>
      <w:marBottom w:val="0"/>
      <w:divBdr>
        <w:top w:val="none" w:sz="0" w:space="0" w:color="auto"/>
        <w:left w:val="none" w:sz="0" w:space="0" w:color="auto"/>
        <w:bottom w:val="none" w:sz="0" w:space="0" w:color="auto"/>
        <w:right w:val="none" w:sz="0" w:space="0" w:color="auto"/>
      </w:divBdr>
    </w:div>
    <w:div w:id="796070720">
      <w:bodyDiv w:val="1"/>
      <w:marLeft w:val="0"/>
      <w:marRight w:val="0"/>
      <w:marTop w:val="0"/>
      <w:marBottom w:val="0"/>
      <w:divBdr>
        <w:top w:val="none" w:sz="0" w:space="0" w:color="auto"/>
        <w:left w:val="none" w:sz="0" w:space="0" w:color="auto"/>
        <w:bottom w:val="none" w:sz="0" w:space="0" w:color="auto"/>
        <w:right w:val="none" w:sz="0" w:space="0" w:color="auto"/>
      </w:divBdr>
    </w:div>
    <w:div w:id="1548882278">
      <w:bodyDiv w:val="1"/>
      <w:marLeft w:val="0"/>
      <w:marRight w:val="0"/>
      <w:marTop w:val="0"/>
      <w:marBottom w:val="0"/>
      <w:divBdr>
        <w:top w:val="none" w:sz="0" w:space="0" w:color="auto"/>
        <w:left w:val="none" w:sz="0" w:space="0" w:color="auto"/>
        <w:bottom w:val="none" w:sz="0" w:space="0" w:color="auto"/>
        <w:right w:val="none" w:sz="0" w:space="0" w:color="auto"/>
      </w:divBdr>
    </w:div>
    <w:div w:id="195975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FMI09</b:Tag>
    <b:SourceType>Book</b:SourceType>
    <b:Guid>{856D001B-B5BD-48D4-846F-290C6BCBCEE5}</b:Guid>
    <b:Author>
      <b:Author>
        <b:NameList>
          <b:Person>
            <b:Last>FMI</b:Last>
          </b:Person>
        </b:NameList>
      </b:Author>
    </b:Author>
    <b:Title>Manual de Balanza de Pagos y Posición de Inversión Internacional</b:Title>
    <b:Year>2009</b:Year>
    <b:Publisher>FMI</b:Publisher>
    <b:RefOrder>1</b:RefOrder>
  </b:Source>
  <b:Source>
    <b:Tag>Glo18</b:Tag>
    <b:SourceType>Book</b:SourceType>
    <b:Guid>{CE62BDD3-4464-473A-8257-2771A2AD2E89}</b:Guid>
    <b:Author>
      <b:Author>
        <b:NameList>
          <b:Person>
            <b:Last>Global Financial Integrity</b:Last>
          </b:Person>
        </b:NameList>
      </b:Author>
    </b:Author>
    <b:Title>Trade-Related Illicit Financial Flows</b:Title>
    <b:Year>2018</b:Year>
    <b:Publisher>Global Financial Integrity</b:Publisher>
    <b:RefOrder>3</b:RefOrder>
  </b:Source>
  <b:Source>
    <b:Tag>sdf19</b:Tag>
    <b:SourceType>Book</b:SourceType>
    <b:Guid>{884FA821-C582-40B5-B8A2-7756C35796EA}</b:Guid>
    <b:Title>ttttt</b:Title>
    <b:Year>2019</b:Year>
    <b:Author>
      <b:Author>
        <b:NameList>
          <b:Person>
            <b:Last>sdf</b:Last>
          </b:Person>
          <b:Person>
            <b:Last>asdas</b:Last>
            <b:First>asda</b:First>
          </b:Person>
        </b:NameList>
      </b:Author>
    </b:Author>
    <b:RefOrder>4</b:RefOrder>
  </b:Source>
  <b:Source>
    <b:Tag>Kri16</b:Tag>
    <b:SourceType>Book</b:SourceType>
    <b:Guid>{CFE5BC3D-CBD6-4BA7-8F3E-0437D12AD5F7}</b:Guid>
    <b:Title>Net Errors and Omissions in Balance of Payments Statistics</b:Title>
    <b:Year>2016</b:Year>
    <b:Publisher>NOVA Information Managemente School</b:Publisher>
    <b:Author>
      <b:Author>
        <b:NameList>
          <b:Person>
            <b:Last>Kristinsson</b:Last>
            <b:First>Tómas Örn</b:First>
          </b:Person>
        </b:NameList>
      </b:Author>
    </b:Author>
    <b:RefOrder>5</b:RefOrder>
  </b:Source>
  <b:Source>
    <b:Tag>Che13</b:Tag>
    <b:SourceType>Book</b:SourceType>
    <b:Guid>{05258277-6025-4DAD-BD6C-70BB48E13D4A}</b:Guid>
    <b:Title>New Perspectives on the ‘Net Errors &amp; Omissions’ in Balance of Payment</b:Title>
    <b:Year>2013</b:Year>
    <b:Publisher>Monash University</b:Publisher>
    <b:Author>
      <b:Author>
        <b:NameList>
          <b:Person>
            <b:Last>Cheong Tang</b:Last>
            <b:First>Tuck</b:First>
          </b:Person>
        </b:NameList>
      </b:Author>
    </b:Author>
    <b:RefOrder>6</b:RefOrder>
  </b:Source>
  <b:Source>
    <b:Tag>Sar15</b:Tag>
    <b:SourceType>Book</b:SourceType>
    <b:Guid>{B9D60BD6-1F68-4758-81DD-B69E5D804024}</b:Guid>
    <b:Author>
      <b:Author>
        <b:NameList>
          <b:Person>
            <b:Last>Sarialioglu Hayali</b:Last>
            <b:First>Ayca</b:First>
          </b:Person>
        </b:NameList>
      </b:Author>
    </b:Author>
    <b:Title>The Error And Omissions Issue: A Comparison Between Turkey And India</b:Title>
    <b:Year>2015</b:Year>
    <b:City>Bolumu, Trabzon-TURKEY</b:City>
    <b:Publisher>Technical University Department of Economics</b:Publisher>
    <b:RefOrder>2</b:RefOrder>
  </b:Source>
  <b:Source>
    <b:Tag>Cob21</b:Tag>
    <b:SourceType>Book</b:SourceType>
    <b:Guid>{BCB8D845-2A8E-4940-BBA0-97E95A9BF9D1}</b:Guid>
    <b:Author>
      <b:Author>
        <b:NameList>
          <b:Person>
            <b:Last>Cobham</b:Last>
            <b:First>Alex</b:First>
          </b:Person>
          <b:Person>
            <b:Last>Garcia-Bernardo</b:Last>
            <b:First>Javier</b:First>
          </b:Person>
          <b:Person>
            <b:Last>Harari</b:Last>
            <b:First>Moran</b:First>
          </b:Person>
        </b:NameList>
      </b:Author>
    </b:Author>
    <b:Title>Vulnerability and exposure to illicit financial flows risk in Latin America</b:Title>
    <b:Year>2021</b:Year>
    <b:City>Buckinghamshire, United Kingdom.</b:City>
    <b:Publisher>Tax Justice Network Limited</b:Publisher>
    <b:RefOrder>7</b:RefOrder>
  </b:Source>
</b:Sources>
</file>

<file path=customXml/itemProps1.xml><?xml version="1.0" encoding="utf-8"?>
<ds:datastoreItem xmlns:ds="http://schemas.openxmlformats.org/officeDocument/2006/customXml" ds:itemID="{7E356E81-BB64-408E-ABEB-C31C2D5E5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12</Pages>
  <Words>1397</Words>
  <Characters>7688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Comunicación Interna</vt:lpstr>
    </vt:vector>
  </TitlesOfParts>
  <Company>Banco Central de Bolivia</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Comunicación Interna</dc:title>
  <dc:creator>Julio Loayza</dc:creator>
  <cp:lastModifiedBy>Serdan Wilder</cp:lastModifiedBy>
  <cp:revision>9</cp:revision>
  <cp:lastPrinted>2022-06-30T19:26:00Z</cp:lastPrinted>
  <dcterms:created xsi:type="dcterms:W3CDTF">2022-08-17T20:17:00Z</dcterms:created>
  <dcterms:modified xsi:type="dcterms:W3CDTF">2022-08-18T20:46:00Z</dcterms:modified>
</cp:coreProperties>
</file>