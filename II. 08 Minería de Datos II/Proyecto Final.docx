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B2C" w:rsidRDefault="00432ECC" w:rsidP="00550B2C">
      <w:pPr>
        <w:jc w:val="center"/>
        <w:rPr>
          <w:rFonts w:eastAsia="Arial Unicode MS" w:cs="Arial"/>
        </w:rPr>
      </w:pPr>
      <w:bookmarkStart w:id="0" w:name="_GoBack"/>
      <w:r>
        <w:rPr>
          <w:rFonts w:eastAsia="Arial Unicode MS" w:cs="Arial"/>
          <w:b/>
        </w:rPr>
        <w:t>CLASIFICACIÓN DE TRANSFERENCIAS AL EXTERIOR DE CLIENTES DE ENTIDADES FINANCIERAS EN LA BALANZA DE PAGOS DE BOLIVIA</w:t>
      </w:r>
    </w:p>
    <w:bookmarkEnd w:id="0"/>
    <w:p w:rsidR="00550B2C" w:rsidRDefault="00550B2C" w:rsidP="00550B2C">
      <w:pPr>
        <w:jc w:val="both"/>
        <w:rPr>
          <w:rFonts w:eastAsia="Arial Unicode MS" w:cs="Arial"/>
        </w:rPr>
      </w:pPr>
    </w:p>
    <w:p w:rsidR="00550B2C" w:rsidRPr="00F30873" w:rsidRDefault="00550B2C" w:rsidP="00550B2C">
      <w:pPr>
        <w:jc w:val="both"/>
        <w:rPr>
          <w:rFonts w:eastAsia="Arial Unicode MS" w:cs="Arial"/>
          <w:sz w:val="22"/>
          <w:szCs w:val="22"/>
          <w:lang w:eastAsia="en-US"/>
        </w:rPr>
      </w:pPr>
      <w:r w:rsidRPr="00F30873">
        <w:rPr>
          <w:rFonts w:eastAsia="Arial Unicode MS" w:cs="Arial"/>
          <w:sz w:val="22"/>
          <w:szCs w:val="22"/>
          <w:lang w:eastAsia="en-US"/>
        </w:rPr>
        <w:t xml:space="preserve">Los errores y omisiones de la Balanza de Pagos de Bolivia registraron una magnitud importante creciente de signo negativo en las últimas gestiones en línea con la tendencia a nivel regional na explicación plausible de las disminuciones de activos de reserva las cuales presentarían drenajes locales en lugar </w:t>
      </w:r>
      <w:r w:rsidR="00132E8B" w:rsidRPr="00F30873">
        <w:rPr>
          <w:rFonts w:eastAsia="Arial Unicode MS" w:cs="Arial"/>
          <w:sz w:val="22"/>
          <w:szCs w:val="22"/>
          <w:lang w:eastAsia="en-US"/>
        </w:rPr>
        <w:t xml:space="preserve">de transacciones con </w:t>
      </w:r>
      <w:r w:rsidRPr="00F30873">
        <w:rPr>
          <w:rFonts w:eastAsia="Arial Unicode MS" w:cs="Arial"/>
          <w:sz w:val="22"/>
          <w:szCs w:val="22"/>
          <w:lang w:eastAsia="en-US"/>
        </w:rPr>
        <w:t>no residentes.</w:t>
      </w:r>
    </w:p>
    <w:p w:rsidR="00550B2C" w:rsidRDefault="00550B2C" w:rsidP="00550B2C">
      <w:pPr>
        <w:jc w:val="center"/>
        <w:rPr>
          <w:rFonts w:eastAsia="Arial Unicode MS" w:cs="Arial"/>
        </w:rPr>
      </w:pPr>
    </w:p>
    <w:p w:rsidR="00B41D25" w:rsidRPr="00B41D25" w:rsidRDefault="00B41D25" w:rsidP="00550B2C">
      <w:pPr>
        <w:rPr>
          <w:rFonts w:eastAsia="Arial Unicode MS" w:cs="Arial"/>
          <w:sz w:val="22"/>
        </w:rPr>
      </w:pPr>
    </w:p>
    <w:p w:rsidR="00550B2C" w:rsidRPr="008652D5" w:rsidRDefault="00550B2C" w:rsidP="00550B2C">
      <w:pPr>
        <w:pStyle w:val="Prrafodelista"/>
        <w:numPr>
          <w:ilvl w:val="0"/>
          <w:numId w:val="16"/>
        </w:numPr>
        <w:spacing w:before="120" w:after="120" w:line="360" w:lineRule="auto"/>
        <w:ind w:left="284" w:hanging="284"/>
        <w:contextualSpacing w:val="0"/>
        <w:jc w:val="both"/>
        <w:rPr>
          <w:rFonts w:ascii="Arial" w:eastAsia="Arial Unicode MS" w:hAnsi="Arial" w:cs="Arial"/>
          <w:b/>
          <w:lang w:val="es-ES"/>
        </w:rPr>
      </w:pPr>
      <w:r w:rsidRPr="008652D5">
        <w:rPr>
          <w:rFonts w:ascii="Arial" w:eastAsia="Arial Unicode MS" w:hAnsi="Arial" w:cs="Arial"/>
          <w:b/>
          <w:lang w:val="es-ES"/>
        </w:rPr>
        <w:t xml:space="preserve">Introducción </w:t>
      </w:r>
    </w:p>
    <w:p w:rsidR="00550B2C" w:rsidRDefault="00550B2C"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 xml:space="preserve">La </w:t>
      </w:r>
      <w:r w:rsidRPr="008652D5">
        <w:rPr>
          <w:rFonts w:ascii="Arial" w:eastAsia="Arial Unicode MS" w:hAnsi="Arial" w:cs="Arial"/>
          <w:lang w:val="es-ES"/>
        </w:rPr>
        <w:t>Balanza de pagos es el registro de las transacciones de una economía con no residentes en un determinado periodo de tiempo</w:t>
      </w:r>
      <w:sdt>
        <w:sdtPr>
          <w:rPr>
            <w:rFonts w:ascii="Arial" w:eastAsia="Arial Unicode MS" w:hAnsi="Arial" w:cs="Arial"/>
            <w:lang w:val="es-ES"/>
          </w:rPr>
          <w:id w:val="-817258925"/>
          <w:citation/>
        </w:sdtPr>
        <w:sdtEndPr/>
        <w:sdtContent>
          <w:r w:rsidRPr="008652D5">
            <w:rPr>
              <w:rFonts w:ascii="Arial" w:eastAsia="Arial Unicode MS" w:hAnsi="Arial" w:cs="Arial"/>
              <w:lang w:val="es-ES"/>
            </w:rPr>
            <w:fldChar w:fldCharType="begin"/>
          </w:r>
          <w:r w:rsidRPr="008652D5">
            <w:rPr>
              <w:rFonts w:ascii="Arial" w:eastAsia="Arial Unicode MS" w:hAnsi="Arial" w:cs="Arial"/>
              <w:lang w:val="es-ES"/>
            </w:rPr>
            <w:instrText xml:space="preserve"> CITATION FMI09 \l 3082 </w:instrText>
          </w:r>
          <w:r w:rsidRPr="008652D5">
            <w:rPr>
              <w:rFonts w:ascii="Arial" w:eastAsia="Arial Unicode MS" w:hAnsi="Arial" w:cs="Arial"/>
              <w:lang w:val="es-ES"/>
            </w:rPr>
            <w:fldChar w:fldCharType="separate"/>
          </w:r>
          <w:r w:rsidRPr="008652D5">
            <w:rPr>
              <w:rFonts w:ascii="Arial" w:eastAsia="Arial Unicode MS" w:hAnsi="Arial" w:cs="Arial"/>
              <w:noProof/>
              <w:lang w:val="es-ES"/>
            </w:rPr>
            <w:t xml:space="preserve"> (FMI, 2009)</w:t>
          </w:r>
          <w:r w:rsidRPr="008652D5">
            <w:rPr>
              <w:rFonts w:ascii="Arial" w:eastAsia="Arial Unicode MS" w:hAnsi="Arial" w:cs="Arial"/>
              <w:lang w:val="es-ES"/>
            </w:rPr>
            <w:fldChar w:fldCharType="end"/>
          </w:r>
        </w:sdtContent>
      </w:sdt>
      <w:r w:rsidRPr="008652D5">
        <w:rPr>
          <w:rFonts w:ascii="Arial" w:eastAsia="Arial Unicode MS" w:hAnsi="Arial" w:cs="Arial"/>
          <w:lang w:val="es-ES"/>
        </w:rPr>
        <w:t>.</w:t>
      </w:r>
      <w:r>
        <w:rPr>
          <w:rFonts w:ascii="Arial" w:eastAsia="Arial Unicode MS" w:hAnsi="Arial" w:cs="Arial"/>
          <w:lang w:val="es-ES"/>
        </w:rPr>
        <w:t xml:space="preserve"> </w:t>
      </w:r>
      <w:r w:rsidRPr="008652D5">
        <w:rPr>
          <w:rFonts w:ascii="Arial" w:eastAsia="Arial Unicode MS" w:hAnsi="Arial" w:cs="Arial"/>
          <w:lang w:val="es-ES"/>
        </w:rPr>
        <w:t>La publicación de nuevas estadísticas de la balanza de pagos (</w:t>
      </w:r>
      <w:proofErr w:type="spellStart"/>
      <w:r w:rsidRPr="008652D5">
        <w:rPr>
          <w:rFonts w:ascii="Arial" w:eastAsia="Arial Unicode MS" w:hAnsi="Arial" w:cs="Arial"/>
          <w:lang w:val="es-ES"/>
        </w:rPr>
        <w:t>BoP</w:t>
      </w:r>
      <w:proofErr w:type="spellEnd"/>
      <w:r w:rsidRPr="008652D5">
        <w:rPr>
          <w:rFonts w:ascii="Arial" w:eastAsia="Arial Unicode MS" w:hAnsi="Arial" w:cs="Arial"/>
          <w:lang w:val="es-ES"/>
        </w:rPr>
        <w:t>) divulgadas por el Banco Central de Bolivia (BCB) son importantes para los inversores, los responsables de la formulación de políticas y los economistas académicos con el objeto de analizar y pronosticar el desempeño económico de un país.</w:t>
      </w:r>
    </w:p>
    <w:p w:rsid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p>
    <w:p w:rsidR="001D0081" w:rsidRP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r w:rsidRPr="001D0081">
        <w:rPr>
          <w:rFonts w:ascii="Arial" w:eastAsia="Arial Unicode MS" w:hAnsi="Arial" w:cs="Arial"/>
          <w:lang w:val="es-ES"/>
        </w:rPr>
        <w:t xml:space="preserve">En particular, las transferencias al exterior del sector privado (familias) se considera de forma agrupada. Sin embargo, la información generada por cada banco sirve para apropiar cada transacción en cuentas externas (Comercio de Bienes, Servicios, Ingreso Primario </w:t>
      </w:r>
      <w:proofErr w:type="spellStart"/>
      <w:r w:rsidRPr="001D0081">
        <w:rPr>
          <w:rFonts w:ascii="Arial" w:eastAsia="Arial Unicode MS" w:hAnsi="Arial" w:cs="Arial"/>
          <w:lang w:val="es-ES"/>
        </w:rPr>
        <w:t>y</w:t>
      </w:r>
      <w:proofErr w:type="spellEnd"/>
      <w:r w:rsidRPr="001D0081">
        <w:rPr>
          <w:rFonts w:ascii="Arial" w:eastAsia="Arial Unicode MS" w:hAnsi="Arial" w:cs="Arial"/>
          <w:lang w:val="es-ES"/>
        </w:rPr>
        <w:t xml:space="preserve"> Ingreso Secundario, Inversión de cartera y Otra inversión)</w:t>
      </w:r>
    </w:p>
    <w:p w:rsidR="001D0081" w:rsidRP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r w:rsidRPr="001D0081">
        <w:rPr>
          <w:rFonts w:ascii="Arial" w:eastAsia="Arial Unicode MS" w:hAnsi="Arial" w:cs="Arial"/>
          <w:lang w:val="es-ES"/>
        </w:rPr>
        <w:t>Clasificar transacciones de transferencias al exterior de clientes de bancos comerciales utilizando textos libres adjuntos a cada operación bancaria para una correcta compilación de estadísticas de Balanza de Pagos.</w:t>
      </w:r>
    </w:p>
    <w:p w:rsidR="001D0081" w:rsidRP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p>
    <w:p w:rsid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r w:rsidRPr="001D0081">
        <w:rPr>
          <w:rFonts w:ascii="Arial" w:eastAsia="Arial Unicode MS" w:hAnsi="Arial" w:cs="Arial"/>
          <w:lang w:val="es-ES"/>
        </w:rPr>
        <w:t>El proceso actual es manual con intentos de implementación de soluciones en Excel mediante búsqueda de palabras clave.</w:t>
      </w:r>
    </w:p>
    <w:p w:rsid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p>
    <w:p w:rsid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p>
    <w:p w:rsidR="001D0081" w:rsidRPr="008652D5" w:rsidRDefault="001D0081" w:rsidP="001D0081">
      <w:pPr>
        <w:pStyle w:val="Prrafodelista"/>
        <w:spacing w:before="120" w:after="120" w:line="360" w:lineRule="auto"/>
        <w:ind w:left="284"/>
        <w:contextualSpacing w:val="0"/>
        <w:jc w:val="both"/>
        <w:rPr>
          <w:rFonts w:ascii="Arial" w:eastAsia="Arial Unicode MS" w:hAnsi="Arial" w:cs="Arial"/>
          <w:lang w:val="es-ES"/>
        </w:rPr>
      </w:pPr>
    </w:p>
    <w:p w:rsidR="00550B2C" w:rsidRPr="008652D5" w:rsidRDefault="000C0236" w:rsidP="00550B2C">
      <w:pPr>
        <w:pStyle w:val="Prrafodelista"/>
        <w:numPr>
          <w:ilvl w:val="0"/>
          <w:numId w:val="16"/>
        </w:numPr>
        <w:spacing w:before="120" w:after="120" w:line="360" w:lineRule="auto"/>
        <w:ind w:left="284" w:hanging="284"/>
        <w:contextualSpacing w:val="0"/>
        <w:jc w:val="both"/>
        <w:rPr>
          <w:rFonts w:ascii="Arial" w:eastAsia="Arial Unicode MS" w:hAnsi="Arial" w:cs="Arial"/>
          <w:b/>
          <w:lang w:val="es-ES"/>
        </w:rPr>
      </w:pPr>
      <w:proofErr w:type="spellStart"/>
      <w:r>
        <w:rPr>
          <w:rFonts w:ascii="Arial" w:eastAsia="Arial Unicode MS" w:hAnsi="Arial" w:cs="Arial"/>
          <w:b/>
          <w:lang w:val="es-ES"/>
        </w:rPr>
        <w:lastRenderedPageBreak/>
        <w:t>Dataset</w:t>
      </w:r>
      <w:proofErr w:type="spellEnd"/>
    </w:p>
    <w:p w:rsidR="001D0081" w:rsidRPr="001D0081" w:rsidRDefault="001D0081" w:rsidP="001D0081">
      <w:pPr>
        <w:pStyle w:val="Prrafodelista"/>
        <w:spacing w:before="120" w:after="120" w:line="360" w:lineRule="auto"/>
        <w:ind w:left="284"/>
        <w:jc w:val="both"/>
        <w:rPr>
          <w:rFonts w:ascii="Arial" w:eastAsia="Arial Unicode MS" w:hAnsi="Arial" w:cs="Arial"/>
          <w:lang w:val="es-ES"/>
        </w:rPr>
      </w:pPr>
      <w:r w:rsidRPr="001D0081">
        <w:rPr>
          <w:rFonts w:ascii="Arial" w:eastAsia="Arial Unicode MS" w:hAnsi="Arial" w:cs="Arial"/>
          <w:lang w:val="es-ES"/>
        </w:rPr>
        <w:t xml:space="preserve">Se trabajó con 26.000 instancias de transacciones de frecuencia diaria desde junio de 2021 a marzo de 2022. </w:t>
      </w:r>
    </w:p>
    <w:p w:rsidR="001D0081" w:rsidRPr="001D0081" w:rsidRDefault="001D0081" w:rsidP="001D0081">
      <w:pPr>
        <w:pStyle w:val="Prrafodelista"/>
        <w:spacing w:before="120" w:after="120" w:line="360" w:lineRule="auto"/>
        <w:ind w:left="284"/>
        <w:jc w:val="both"/>
        <w:rPr>
          <w:rFonts w:ascii="Arial" w:eastAsia="Arial Unicode MS" w:hAnsi="Arial" w:cs="Arial"/>
          <w:lang w:val="es-ES"/>
        </w:rPr>
      </w:pPr>
    </w:p>
    <w:p w:rsidR="00550B2C" w:rsidRDefault="001D0081" w:rsidP="001D0081">
      <w:pPr>
        <w:pStyle w:val="Prrafodelista"/>
        <w:spacing w:before="120" w:after="120" w:line="360" w:lineRule="auto"/>
        <w:ind w:left="284"/>
        <w:jc w:val="both"/>
        <w:rPr>
          <w:rFonts w:ascii="Arial" w:eastAsia="Arial Unicode MS" w:hAnsi="Arial" w:cs="Arial"/>
          <w:lang w:val="es-ES"/>
        </w:rPr>
      </w:pPr>
      <w:r w:rsidRPr="001D0081">
        <w:rPr>
          <w:rFonts w:ascii="Arial" w:eastAsia="Arial Unicode MS" w:hAnsi="Arial" w:cs="Arial"/>
          <w:lang w:val="es-ES"/>
        </w:rPr>
        <w:t xml:space="preserve">Si bien el cliente de la EIF expresa el motivo de la transferencia, el registro en el sistema de información la realiza el funcionario bancario con el consiguiente error </w:t>
      </w:r>
      <w:proofErr w:type="spellStart"/>
      <w:proofErr w:type="gramStart"/>
      <w:r w:rsidRPr="001D0081">
        <w:rPr>
          <w:rFonts w:ascii="Arial" w:eastAsia="Arial Unicode MS" w:hAnsi="Arial" w:cs="Arial"/>
          <w:lang w:val="es-ES"/>
        </w:rPr>
        <w:t>humano.</w:t>
      </w:r>
      <w:r w:rsidR="00550B2C" w:rsidRPr="008652D5">
        <w:rPr>
          <w:rFonts w:ascii="Arial" w:eastAsia="Arial Unicode MS" w:hAnsi="Arial" w:cs="Arial"/>
          <w:lang w:val="es-ES"/>
        </w:rPr>
        <w:t>La</w:t>
      </w:r>
      <w:proofErr w:type="spellEnd"/>
      <w:proofErr w:type="gramEnd"/>
      <w:r w:rsidR="00550B2C" w:rsidRPr="008652D5">
        <w:rPr>
          <w:rFonts w:ascii="Arial" w:eastAsia="Arial Unicode MS" w:hAnsi="Arial" w:cs="Arial"/>
          <w:lang w:val="es-ES"/>
        </w:rPr>
        <w:t xml:space="preserve"> brecha, producto de la diferencia entre la Cuenta Corriente y Cuenta Financiera, no sigue el comportamiento general en la última gestión donde se evidencia un superávit y drenajes en la cuenta financiera.</w:t>
      </w:r>
    </w:p>
    <w:p w:rsidR="001D0081" w:rsidRDefault="001D0081" w:rsidP="001D0081">
      <w:pPr>
        <w:pStyle w:val="Prrafodelista"/>
        <w:spacing w:before="120" w:after="120" w:line="360" w:lineRule="auto"/>
        <w:ind w:left="284"/>
        <w:jc w:val="both"/>
        <w:rPr>
          <w:rFonts w:ascii="Arial" w:eastAsia="Arial Unicode MS" w:hAnsi="Arial" w:cs="Arial"/>
          <w:lang w:val="es-ES"/>
        </w:rPr>
      </w:pPr>
    </w:p>
    <w:p w:rsidR="00550B2C" w:rsidRPr="008652D5" w:rsidRDefault="001D0081" w:rsidP="00550B2C">
      <w:pPr>
        <w:pStyle w:val="Descripcin"/>
        <w:keepNext/>
        <w:jc w:val="center"/>
        <w:rPr>
          <w:rFonts w:eastAsia="Arial Unicode MS"/>
          <w:b/>
          <w:i/>
          <w:sz w:val="22"/>
        </w:rPr>
      </w:pPr>
      <w:r>
        <w:rPr>
          <w:b/>
          <w:sz w:val="22"/>
        </w:rPr>
        <w:t>Cuadro</w:t>
      </w:r>
      <w:r w:rsidR="00550B2C" w:rsidRPr="008652D5">
        <w:rPr>
          <w:b/>
          <w:sz w:val="22"/>
        </w:rPr>
        <w:t xml:space="preserve">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1</w:t>
      </w:r>
      <w:r w:rsidR="00550B2C" w:rsidRPr="008652D5">
        <w:rPr>
          <w:b/>
          <w:i/>
          <w:sz w:val="22"/>
        </w:rPr>
        <w:fldChar w:fldCharType="end"/>
      </w:r>
      <w:r w:rsidR="00550B2C" w:rsidRPr="008652D5">
        <w:rPr>
          <w:b/>
          <w:sz w:val="22"/>
        </w:rPr>
        <w:t xml:space="preserve">. </w:t>
      </w:r>
      <w:r>
        <w:rPr>
          <w:b/>
          <w:sz w:val="22"/>
        </w:rPr>
        <w:t xml:space="preserve">Clases del </w:t>
      </w:r>
      <w:proofErr w:type="spellStart"/>
      <w:r>
        <w:rPr>
          <w:b/>
          <w:sz w:val="22"/>
        </w:rPr>
        <w:t>Dataset</w:t>
      </w:r>
      <w:proofErr w:type="spellEnd"/>
    </w:p>
    <w:p w:rsidR="00550B2C" w:rsidRPr="008652D5" w:rsidRDefault="001D0081" w:rsidP="00550B2C">
      <w:pPr>
        <w:pStyle w:val="Prrafodelista"/>
        <w:spacing w:before="120" w:after="120" w:line="360" w:lineRule="auto"/>
        <w:ind w:left="284"/>
        <w:contextualSpacing w:val="0"/>
        <w:jc w:val="center"/>
        <w:rPr>
          <w:rFonts w:ascii="Arial" w:eastAsia="Arial Unicode MS" w:hAnsi="Arial" w:cs="Arial"/>
          <w:lang w:val="es-ES"/>
        </w:rPr>
      </w:pPr>
      <w:r w:rsidRPr="001D0081">
        <w:drawing>
          <wp:inline distT="0" distB="0" distL="0" distR="0">
            <wp:extent cx="2302710" cy="19092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5790" cy="1944987"/>
                    </a:xfrm>
                    <a:prstGeom prst="rect">
                      <a:avLst/>
                    </a:prstGeom>
                    <a:noFill/>
                    <a:ln>
                      <a:noFill/>
                    </a:ln>
                  </pic:spPr>
                </pic:pic>
              </a:graphicData>
            </a:graphic>
          </wp:inline>
        </w:drawing>
      </w:r>
    </w:p>
    <w:p w:rsidR="00550B2C" w:rsidRPr="008652D5" w:rsidRDefault="00550B2C" w:rsidP="00550B2C">
      <w:pPr>
        <w:pStyle w:val="Prrafodelista"/>
        <w:spacing w:before="120" w:after="120" w:line="360" w:lineRule="auto"/>
        <w:ind w:left="992" w:firstLine="424"/>
        <w:contextualSpacing w:val="0"/>
        <w:jc w:val="both"/>
        <w:rPr>
          <w:rFonts w:ascii="Arial" w:eastAsia="Arial Unicode MS" w:hAnsi="Arial" w:cs="Arial"/>
          <w:sz w:val="16"/>
          <w:lang w:val="es-ES"/>
        </w:rPr>
      </w:pPr>
      <w:r w:rsidRPr="008652D5">
        <w:rPr>
          <w:rFonts w:ascii="Arial" w:eastAsia="Arial Unicode MS" w:hAnsi="Arial" w:cs="Arial"/>
          <w:sz w:val="16"/>
          <w:lang w:val="es-ES"/>
        </w:rPr>
        <w:t>Fuente: BCB</w:t>
      </w:r>
    </w:p>
    <w:p w:rsidR="001D0081" w:rsidRDefault="00550B2C"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 xml:space="preserve">Desde </w:t>
      </w: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Default="001D0081" w:rsidP="001D0081">
      <w:pPr>
        <w:pStyle w:val="Descripcin"/>
        <w:keepNext/>
        <w:jc w:val="center"/>
        <w:rPr>
          <w:b/>
          <w:sz w:val="22"/>
        </w:rPr>
      </w:pPr>
    </w:p>
    <w:p w:rsidR="001D0081" w:rsidRPr="001D0081" w:rsidRDefault="001D0081" w:rsidP="001D0081"/>
    <w:p w:rsidR="001D0081" w:rsidRDefault="001D0081" w:rsidP="001D0081">
      <w:pPr>
        <w:pStyle w:val="Descripcin"/>
        <w:keepNext/>
        <w:jc w:val="center"/>
        <w:rPr>
          <w:b/>
          <w:sz w:val="22"/>
        </w:rPr>
      </w:pPr>
    </w:p>
    <w:p w:rsidR="001D0081" w:rsidRPr="008652D5" w:rsidRDefault="001D0081" w:rsidP="001D0081">
      <w:pPr>
        <w:pStyle w:val="Descripcin"/>
        <w:keepNext/>
        <w:jc w:val="center"/>
        <w:rPr>
          <w:rFonts w:eastAsia="Arial Unicode MS"/>
          <w:b/>
          <w:i/>
          <w:sz w:val="22"/>
        </w:rPr>
      </w:pPr>
      <w:r>
        <w:rPr>
          <w:b/>
          <w:sz w:val="22"/>
        </w:rPr>
        <w:t>Cuadro</w:t>
      </w:r>
      <w:r w:rsidRPr="008652D5">
        <w:rPr>
          <w:b/>
          <w:sz w:val="22"/>
        </w:rPr>
        <w:t xml:space="preserve"> </w:t>
      </w:r>
      <w:r>
        <w:rPr>
          <w:b/>
          <w:sz w:val="22"/>
        </w:rPr>
        <w:t>2</w:t>
      </w:r>
      <w:r w:rsidRPr="008652D5">
        <w:rPr>
          <w:b/>
          <w:sz w:val="22"/>
        </w:rPr>
        <w:t xml:space="preserve">. </w:t>
      </w:r>
      <w:r>
        <w:rPr>
          <w:b/>
          <w:sz w:val="22"/>
        </w:rPr>
        <w:t xml:space="preserve">Últimos datos del </w:t>
      </w:r>
      <w:proofErr w:type="spellStart"/>
      <w:r>
        <w:rPr>
          <w:b/>
          <w:sz w:val="22"/>
        </w:rPr>
        <w:t>Dataset</w:t>
      </w:r>
      <w:proofErr w:type="spellEnd"/>
    </w:p>
    <w:p w:rsidR="001D0081" w:rsidRDefault="001D0081" w:rsidP="001D0081">
      <w:pPr>
        <w:pStyle w:val="Prrafodelista"/>
        <w:spacing w:before="120" w:after="120" w:line="360" w:lineRule="auto"/>
        <w:ind w:left="284"/>
        <w:contextualSpacing w:val="0"/>
        <w:jc w:val="center"/>
        <w:rPr>
          <w:rFonts w:ascii="Arial" w:eastAsia="Arial Unicode MS" w:hAnsi="Arial" w:cs="Arial"/>
          <w:lang w:val="es-ES"/>
        </w:rPr>
      </w:pPr>
      <w:r w:rsidRPr="001D0081">
        <w:rPr>
          <w:rFonts w:ascii="Arial" w:eastAsia="Arial Unicode MS" w:hAnsi="Arial" w:cs="Arial"/>
          <w:lang w:val="es-ES"/>
        </w:rPr>
        <w:drawing>
          <wp:inline distT="0" distB="0" distL="0" distR="0" wp14:anchorId="52EEFCFE" wp14:editId="270FBD13">
            <wp:extent cx="2700203" cy="1709395"/>
            <wp:effectExtent l="0" t="0" r="5080" b="571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9"/>
                    <a:stretch>
                      <a:fillRect/>
                    </a:stretch>
                  </pic:blipFill>
                  <pic:spPr>
                    <a:xfrm>
                      <a:off x="0" y="0"/>
                      <a:ext cx="2714673" cy="1718555"/>
                    </a:xfrm>
                    <a:prstGeom prst="rect">
                      <a:avLst/>
                    </a:prstGeom>
                  </pic:spPr>
                </pic:pic>
              </a:graphicData>
            </a:graphic>
          </wp:inline>
        </w:drawing>
      </w:r>
    </w:p>
    <w:p w:rsidR="00550B2C" w:rsidRDefault="00550B2C"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2015 s</w:t>
      </w:r>
      <w:r w:rsidRPr="008652D5">
        <w:rPr>
          <w:rFonts w:ascii="Arial" w:eastAsia="Arial Unicode MS" w:hAnsi="Arial" w:cs="Arial"/>
          <w:lang w:val="es-ES"/>
        </w:rPr>
        <w:t xml:space="preserve">e desequilibrio en el registro de la </w:t>
      </w:r>
      <w:proofErr w:type="spellStart"/>
      <w:r w:rsidRPr="008652D5">
        <w:rPr>
          <w:rFonts w:ascii="Arial" w:eastAsia="Arial Unicode MS" w:hAnsi="Arial" w:cs="Arial"/>
          <w:lang w:val="es-ES"/>
        </w:rPr>
        <w:t>BoP</w:t>
      </w:r>
      <w:proofErr w:type="spellEnd"/>
      <w:r w:rsidRPr="008652D5">
        <w:rPr>
          <w:rFonts w:ascii="Arial" w:eastAsia="Arial Unicode MS" w:hAnsi="Arial" w:cs="Arial"/>
          <w:lang w:val="es-ES"/>
        </w:rPr>
        <w:t xml:space="preserve"> sería una transacción de la cuenta corriente.</w:t>
      </w:r>
    </w:p>
    <w:p w:rsidR="00550B2C" w:rsidRPr="008652D5" w:rsidRDefault="00550B2C" w:rsidP="00550B2C">
      <w:pPr>
        <w:pStyle w:val="Descripcin"/>
        <w:keepNext/>
        <w:jc w:val="center"/>
        <w:rPr>
          <w:rFonts w:eastAsia="Arial Unicode MS"/>
          <w:b/>
          <w:i/>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2</w:t>
      </w:r>
      <w:r w:rsidRPr="008652D5">
        <w:rPr>
          <w:b/>
          <w:i/>
          <w:sz w:val="22"/>
        </w:rPr>
        <w:fldChar w:fldCharType="end"/>
      </w:r>
      <w:r w:rsidRPr="008652D5">
        <w:rPr>
          <w:b/>
          <w:sz w:val="22"/>
        </w:rPr>
        <w:t xml:space="preserve">. </w:t>
      </w:r>
      <w:r w:rsidR="00971117">
        <w:rPr>
          <w:b/>
          <w:sz w:val="22"/>
        </w:rPr>
        <w:t>Número de palabras</w:t>
      </w:r>
    </w:p>
    <w:p w:rsidR="00550B2C" w:rsidRPr="008652D5" w:rsidRDefault="00971117" w:rsidP="00550B2C">
      <w:pPr>
        <w:pStyle w:val="Prrafodelista"/>
        <w:spacing w:before="120" w:after="120" w:line="360" w:lineRule="auto"/>
        <w:ind w:left="284"/>
        <w:contextualSpacing w:val="0"/>
        <w:jc w:val="center"/>
        <w:rPr>
          <w:rFonts w:ascii="Arial" w:eastAsia="Arial Unicode MS" w:hAnsi="Arial" w:cs="Arial"/>
          <w:lang w:val="es-ES"/>
        </w:rPr>
      </w:pPr>
      <w:r w:rsidRPr="00971117">
        <w:rPr>
          <w:rFonts w:ascii="Arial" w:eastAsia="Arial Unicode MS" w:hAnsi="Arial" w:cs="Arial"/>
          <w:lang w:val="es-ES"/>
        </w:rPr>
        <w:drawing>
          <wp:inline distT="0" distB="0" distL="0" distR="0" wp14:anchorId="4EDD800D" wp14:editId="12C56F6E">
            <wp:extent cx="5612130" cy="2801086"/>
            <wp:effectExtent l="0" t="0" r="762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0"/>
                    <a:srcRect t="4251"/>
                    <a:stretch/>
                  </pic:blipFill>
                  <pic:spPr bwMode="auto">
                    <a:xfrm>
                      <a:off x="0" y="0"/>
                      <a:ext cx="5612130" cy="2801086"/>
                    </a:xfrm>
                    <a:prstGeom prst="rect">
                      <a:avLst/>
                    </a:prstGeom>
                    <a:ln>
                      <a:noFill/>
                    </a:ln>
                    <a:extLst>
                      <a:ext uri="{53640926-AAD7-44D8-BBD7-CCE9431645EC}">
                        <a14:shadowObscured xmlns:a14="http://schemas.microsoft.com/office/drawing/2010/main"/>
                      </a:ext>
                    </a:extLst>
                  </pic:spPr>
                </pic:pic>
              </a:graphicData>
            </a:graphic>
          </wp:inline>
        </w:drawing>
      </w:r>
    </w:p>
    <w:p w:rsidR="00550B2C" w:rsidRPr="00971117" w:rsidRDefault="00550B2C" w:rsidP="00550B2C">
      <w:pPr>
        <w:pStyle w:val="Prrafodelista"/>
        <w:spacing w:before="120" w:after="120" w:line="360" w:lineRule="auto"/>
        <w:ind w:left="992" w:firstLine="424"/>
        <w:contextualSpacing w:val="0"/>
        <w:jc w:val="both"/>
        <w:rPr>
          <w:rFonts w:ascii="Arial" w:eastAsia="Arial Unicode MS" w:hAnsi="Arial" w:cs="Arial"/>
          <w:sz w:val="16"/>
          <w:lang w:val="en-US"/>
        </w:rPr>
      </w:pPr>
      <w:r w:rsidRPr="00971117">
        <w:rPr>
          <w:rFonts w:ascii="Arial" w:eastAsia="Arial Unicode MS" w:hAnsi="Arial" w:cs="Arial"/>
          <w:sz w:val="16"/>
          <w:lang w:val="en-US"/>
        </w:rPr>
        <w:t>Fuente: BCB</w:t>
      </w:r>
    </w:p>
    <w:p w:rsidR="00550B2C" w:rsidRPr="00971117" w:rsidRDefault="00550B2C" w:rsidP="00550B2C">
      <w:pPr>
        <w:pStyle w:val="Prrafodelista"/>
        <w:spacing w:before="120" w:after="120" w:line="360" w:lineRule="auto"/>
        <w:ind w:left="284"/>
        <w:contextualSpacing w:val="0"/>
        <w:jc w:val="both"/>
        <w:rPr>
          <w:rFonts w:ascii="Arial" w:eastAsia="Arial Unicode MS" w:hAnsi="Arial" w:cs="Arial"/>
          <w:lang w:val="en-US"/>
        </w:rPr>
      </w:pPr>
      <w:r w:rsidRPr="00971117">
        <w:rPr>
          <w:rFonts w:ascii="Arial" w:eastAsia="Arial Unicode MS" w:hAnsi="Arial" w:cs="Arial"/>
          <w:lang w:val="en-US"/>
        </w:rPr>
        <w:t xml:space="preserve"> </w:t>
      </w:r>
      <w:r w:rsidR="00971117" w:rsidRPr="00971117">
        <w:rPr>
          <w:rFonts w:ascii="Arial" w:eastAsia="Arial Unicode MS" w:hAnsi="Arial" w:cs="Arial"/>
          <w:lang w:val="en-US"/>
        </w:rPr>
        <w:t xml:space="preserve">Word cloud </w:t>
      </w:r>
      <w:proofErr w:type="spellStart"/>
      <w:proofErr w:type="gramStart"/>
      <w:r w:rsidR="00971117" w:rsidRPr="00971117">
        <w:rPr>
          <w:rFonts w:ascii="Arial" w:eastAsia="Arial Unicode MS" w:hAnsi="Arial" w:cs="Arial"/>
          <w:lang w:val="en-US"/>
        </w:rPr>
        <w:t>asdfasdf</w:t>
      </w:r>
      <w:proofErr w:type="spellEnd"/>
      <w:r w:rsidR="00971117" w:rsidRPr="00971117">
        <w:rPr>
          <w:rFonts w:ascii="Arial" w:eastAsia="Arial Unicode MS" w:hAnsi="Arial" w:cs="Arial"/>
          <w:lang w:val="en-US"/>
        </w:rPr>
        <w:t xml:space="preserve"> </w:t>
      </w:r>
      <w:r w:rsidRPr="00971117">
        <w:rPr>
          <w:rFonts w:ascii="Arial" w:eastAsia="Arial Unicode MS" w:hAnsi="Arial" w:cs="Arial"/>
          <w:lang w:val="en-US"/>
        </w:rPr>
        <w:t>.</w:t>
      </w:r>
      <w:proofErr w:type="gramEnd"/>
    </w:p>
    <w:p w:rsidR="00550B2C" w:rsidRPr="00971117" w:rsidRDefault="00550B2C" w:rsidP="00F30873">
      <w:pPr>
        <w:spacing w:before="120" w:after="120" w:line="360" w:lineRule="auto"/>
        <w:jc w:val="both"/>
        <w:rPr>
          <w:rFonts w:eastAsia="Arial Unicode MS" w:cs="Arial"/>
          <w:lang w:val="en-US"/>
        </w:rPr>
      </w:pPr>
    </w:p>
    <w:p w:rsidR="00F30873" w:rsidRPr="00971117" w:rsidRDefault="00F30873" w:rsidP="00F30873">
      <w:pPr>
        <w:spacing w:before="120" w:after="120" w:line="360" w:lineRule="auto"/>
        <w:jc w:val="both"/>
        <w:rPr>
          <w:rFonts w:eastAsia="Arial Unicode MS" w:cs="Arial"/>
          <w:lang w:val="en-US"/>
        </w:rPr>
      </w:pPr>
    </w:p>
    <w:p w:rsidR="00F30873" w:rsidRPr="00971117" w:rsidRDefault="00F30873" w:rsidP="00F30873">
      <w:pPr>
        <w:spacing w:before="120" w:after="120" w:line="360" w:lineRule="auto"/>
        <w:jc w:val="both"/>
        <w:rPr>
          <w:rFonts w:eastAsia="Arial Unicode MS" w:cs="Arial"/>
          <w:lang w:val="en-US"/>
        </w:rPr>
      </w:pPr>
    </w:p>
    <w:p w:rsidR="00F30873" w:rsidRPr="00971117" w:rsidRDefault="00F30873" w:rsidP="00F30873">
      <w:pPr>
        <w:spacing w:before="120" w:after="120" w:line="360" w:lineRule="auto"/>
        <w:jc w:val="both"/>
        <w:rPr>
          <w:rFonts w:eastAsia="Arial Unicode MS" w:cs="Arial"/>
          <w:lang w:val="en-US"/>
        </w:rPr>
      </w:pPr>
    </w:p>
    <w:p w:rsidR="00F30873" w:rsidRPr="00971117" w:rsidRDefault="00F30873" w:rsidP="00F30873">
      <w:pPr>
        <w:spacing w:before="120" w:after="120" w:line="360" w:lineRule="auto"/>
        <w:jc w:val="both"/>
        <w:rPr>
          <w:rFonts w:eastAsia="Arial Unicode MS" w:cs="Arial"/>
          <w:lang w:val="en-US"/>
        </w:rPr>
      </w:pPr>
    </w:p>
    <w:p w:rsidR="00F30873" w:rsidRPr="00971117" w:rsidRDefault="00F30873" w:rsidP="00F30873">
      <w:pPr>
        <w:spacing w:before="120" w:after="120" w:line="360" w:lineRule="auto"/>
        <w:jc w:val="both"/>
        <w:rPr>
          <w:rFonts w:eastAsia="Arial Unicode MS" w:cs="Arial"/>
          <w:lang w:val="en-US"/>
        </w:rPr>
      </w:pPr>
    </w:p>
    <w:p w:rsidR="00550B2C" w:rsidRPr="008652D5" w:rsidRDefault="00550B2C" w:rsidP="00971117">
      <w:pPr>
        <w:pStyle w:val="Descripcin"/>
        <w:keepNext/>
        <w:jc w:val="center"/>
        <w:rPr>
          <w:rFonts w:eastAsia="Arial Unicode MS"/>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3</w:t>
      </w:r>
      <w:r w:rsidRPr="008652D5">
        <w:rPr>
          <w:b/>
          <w:i/>
          <w:sz w:val="22"/>
        </w:rPr>
        <w:fldChar w:fldCharType="end"/>
      </w:r>
      <w:r w:rsidRPr="008652D5">
        <w:rPr>
          <w:b/>
          <w:sz w:val="22"/>
        </w:rPr>
        <w:t xml:space="preserve">. </w:t>
      </w:r>
      <w:r w:rsidR="00971117">
        <w:rPr>
          <w:b/>
          <w:sz w:val="22"/>
        </w:rPr>
        <w:t>Nube de palabras del texto</w:t>
      </w:r>
    </w:p>
    <w:p w:rsidR="00550B2C" w:rsidRPr="008652D5" w:rsidRDefault="00971117" w:rsidP="00550B2C">
      <w:pPr>
        <w:pStyle w:val="Prrafodelista"/>
        <w:spacing w:before="120" w:after="120" w:line="360" w:lineRule="auto"/>
        <w:ind w:left="284"/>
        <w:contextualSpacing w:val="0"/>
        <w:jc w:val="center"/>
        <w:rPr>
          <w:rFonts w:ascii="Arial" w:eastAsia="Arial Unicode MS" w:hAnsi="Arial" w:cs="Arial"/>
          <w:lang w:val="es-ES"/>
        </w:rPr>
      </w:pPr>
      <w:r w:rsidRPr="00971117">
        <w:rPr>
          <w:rFonts w:ascii="Arial" w:eastAsia="Arial Unicode MS" w:hAnsi="Arial" w:cs="Arial"/>
          <w:lang w:val="es-ES"/>
        </w:rPr>
        <w:drawing>
          <wp:inline distT="0" distB="0" distL="0" distR="0" wp14:anchorId="33FCD2C7" wp14:editId="243ECF34">
            <wp:extent cx="4206240" cy="3275327"/>
            <wp:effectExtent l="0" t="0" r="381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4219172" cy="3285397"/>
                    </a:xfrm>
                    <a:prstGeom prst="rect">
                      <a:avLst/>
                    </a:prstGeom>
                  </pic:spPr>
                </pic:pic>
              </a:graphicData>
            </a:graphic>
          </wp:inline>
        </w:drawing>
      </w:r>
    </w:p>
    <w:p w:rsidR="00550B2C" w:rsidRDefault="00C3207C" w:rsidP="00550B2C">
      <w:pPr>
        <w:pStyle w:val="Prrafodelista"/>
        <w:spacing w:before="120" w:after="120" w:line="360" w:lineRule="auto"/>
        <w:ind w:left="284"/>
        <w:contextualSpacing w:val="0"/>
        <w:jc w:val="both"/>
        <w:rPr>
          <w:rFonts w:ascii="Arial" w:eastAsia="Arial Unicode MS" w:hAnsi="Arial" w:cs="Arial"/>
          <w:lang w:val="es-ES"/>
        </w:rPr>
      </w:pPr>
      <w:r w:rsidRPr="00C3207C">
        <w:rPr>
          <w:rFonts w:ascii="Arial" w:eastAsia="Arial Unicode MS" w:hAnsi="Arial" w:cs="Arial"/>
          <w:lang w:val="es-ES"/>
        </w:rPr>
        <w:t xml:space="preserve">Se </w:t>
      </w:r>
      <w:proofErr w:type="spellStart"/>
      <w:r w:rsidRPr="00C3207C">
        <w:rPr>
          <w:rFonts w:ascii="Arial" w:eastAsia="Arial Unicode MS" w:hAnsi="Arial" w:cs="Arial"/>
          <w:lang w:val="es-ES"/>
        </w:rPr>
        <w:t>tokenizó</w:t>
      </w:r>
      <w:proofErr w:type="spellEnd"/>
      <w:r w:rsidRPr="00C3207C">
        <w:rPr>
          <w:rFonts w:ascii="Arial" w:eastAsia="Arial Unicode MS" w:hAnsi="Arial" w:cs="Arial"/>
          <w:lang w:val="es-ES"/>
        </w:rPr>
        <w:t xml:space="preserve"> el texto, se eliminaron palabras irrelevantes (</w:t>
      </w:r>
      <w:proofErr w:type="spellStart"/>
      <w:r w:rsidRPr="00C3207C">
        <w:rPr>
          <w:rFonts w:ascii="Arial" w:eastAsia="Arial Unicode MS" w:hAnsi="Arial" w:cs="Arial"/>
          <w:lang w:val="es-ES"/>
        </w:rPr>
        <w:t>stopwords</w:t>
      </w:r>
      <w:proofErr w:type="spellEnd"/>
      <w:r w:rsidR="00550B2C" w:rsidRPr="008652D5">
        <w:rPr>
          <w:rFonts w:ascii="Arial" w:eastAsia="Arial Unicode MS" w:hAnsi="Arial" w:cs="Arial"/>
          <w:lang w:val="es-ES"/>
        </w:rPr>
        <w:t>.</w:t>
      </w:r>
    </w:p>
    <w:p w:rsidR="00550B2C" w:rsidRPr="008652D5" w:rsidRDefault="00C3207C" w:rsidP="00C3207C">
      <w:pPr>
        <w:pStyle w:val="Descripcin"/>
        <w:keepNext/>
        <w:jc w:val="center"/>
        <w:rPr>
          <w:rFonts w:eastAsia="Arial Unicode MS"/>
        </w:rPr>
      </w:pPr>
      <w:r>
        <w:rPr>
          <w:b/>
          <w:sz w:val="22"/>
        </w:rPr>
        <w:lastRenderedPageBreak/>
        <w:t>Cuadro</w:t>
      </w:r>
      <w:r w:rsidR="00550B2C" w:rsidRPr="008652D5">
        <w:rPr>
          <w:b/>
          <w:sz w:val="22"/>
        </w:rPr>
        <w:t xml:space="preserve">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4</w:t>
      </w:r>
      <w:r w:rsidR="00550B2C" w:rsidRPr="008652D5">
        <w:rPr>
          <w:b/>
          <w:i/>
          <w:sz w:val="22"/>
        </w:rPr>
        <w:fldChar w:fldCharType="end"/>
      </w:r>
      <w:r w:rsidR="00550B2C" w:rsidRPr="008652D5">
        <w:rPr>
          <w:b/>
          <w:sz w:val="22"/>
        </w:rPr>
        <w:t xml:space="preserve">. </w:t>
      </w:r>
      <w:r>
        <w:rPr>
          <w:b/>
          <w:sz w:val="22"/>
        </w:rPr>
        <w:t>Limpieza de texto</w:t>
      </w:r>
      <w:r w:rsidR="00971117" w:rsidRPr="00971117">
        <w:rPr>
          <w:rFonts w:eastAsia="Arial Unicode MS"/>
        </w:rPr>
        <w:drawing>
          <wp:inline distT="0" distB="0" distL="0" distR="0" wp14:anchorId="197CA5F7" wp14:editId="56ED0090">
            <wp:extent cx="4233228" cy="236281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a:stretch>
                      <a:fillRect/>
                    </a:stretch>
                  </pic:blipFill>
                  <pic:spPr>
                    <a:xfrm>
                      <a:off x="0" y="0"/>
                      <a:ext cx="4253787" cy="2374285"/>
                    </a:xfrm>
                    <a:prstGeom prst="rect">
                      <a:avLst/>
                    </a:prstGeom>
                  </pic:spPr>
                </pic:pic>
              </a:graphicData>
            </a:graphic>
          </wp:inline>
        </w:drawing>
      </w:r>
    </w:p>
    <w:p w:rsidR="00550B2C" w:rsidRPr="008652D5" w:rsidRDefault="00550B2C" w:rsidP="00550B2C">
      <w:pPr>
        <w:pStyle w:val="Prrafodelista"/>
        <w:spacing w:before="120" w:after="120" w:line="360" w:lineRule="auto"/>
        <w:ind w:left="992"/>
        <w:contextualSpacing w:val="0"/>
        <w:rPr>
          <w:rFonts w:ascii="Arial" w:eastAsia="Arial Unicode MS" w:hAnsi="Arial" w:cs="Arial"/>
          <w:lang w:val="es-ES"/>
        </w:rPr>
      </w:pPr>
      <w:r w:rsidRPr="008652D5">
        <w:rPr>
          <w:rFonts w:ascii="Arial" w:eastAsia="Arial Unicode MS" w:hAnsi="Arial" w:cs="Arial"/>
          <w:sz w:val="16"/>
          <w:lang w:val="es-ES"/>
        </w:rPr>
        <w:t>Fuente: IMF y bancos centrales</w:t>
      </w:r>
    </w:p>
    <w:p w:rsidR="00550B2C" w:rsidRPr="008652D5" w:rsidRDefault="00550B2C" w:rsidP="00550B2C">
      <w:pPr>
        <w:pStyle w:val="Prrafodelista"/>
        <w:spacing w:before="120" w:after="120" w:line="360" w:lineRule="auto"/>
        <w:ind w:left="284"/>
        <w:contextualSpacing w:val="0"/>
        <w:jc w:val="both"/>
        <w:rPr>
          <w:rFonts w:ascii="Arial" w:eastAsia="Arial Unicode MS" w:hAnsi="Arial" w:cs="Arial"/>
          <w:lang w:val="es-ES"/>
        </w:rPr>
      </w:pPr>
      <w:r w:rsidRPr="008652D5">
        <w:rPr>
          <w:rFonts w:ascii="Arial" w:eastAsia="Arial Unicode MS" w:hAnsi="Arial" w:cs="Arial"/>
          <w:lang w:val="es-ES"/>
        </w:rPr>
        <w:t>Si bien e bienes.</w:t>
      </w:r>
    </w:p>
    <w:p w:rsidR="00550B2C" w:rsidRPr="008652D5" w:rsidRDefault="00C3207C" w:rsidP="00C3207C">
      <w:pPr>
        <w:pStyle w:val="Descripcin"/>
        <w:keepNext/>
        <w:jc w:val="center"/>
        <w:rPr>
          <w:rFonts w:eastAsia="Arial Unicode MS"/>
        </w:rPr>
      </w:pPr>
      <w:r>
        <w:rPr>
          <w:b/>
          <w:sz w:val="22"/>
        </w:rPr>
        <w:t xml:space="preserve">Cuadro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5</w:t>
      </w:r>
      <w:r w:rsidR="00550B2C" w:rsidRPr="008652D5">
        <w:rPr>
          <w:b/>
          <w:i/>
          <w:sz w:val="22"/>
        </w:rPr>
        <w:fldChar w:fldCharType="end"/>
      </w:r>
      <w:r w:rsidR="00550B2C" w:rsidRPr="008652D5">
        <w:rPr>
          <w:b/>
          <w:sz w:val="22"/>
        </w:rPr>
        <w:t xml:space="preserve">. </w:t>
      </w:r>
      <w:proofErr w:type="spellStart"/>
      <w:r>
        <w:rPr>
          <w:b/>
          <w:sz w:val="22"/>
        </w:rPr>
        <w:t>Vectorización</w:t>
      </w:r>
      <w:proofErr w:type="spellEnd"/>
      <w:r>
        <w:rPr>
          <w:b/>
          <w:sz w:val="22"/>
        </w:rPr>
        <w:t xml:space="preserve"> del texto</w:t>
      </w:r>
    </w:p>
    <w:p w:rsidR="00550B2C" w:rsidRPr="008652D5" w:rsidRDefault="00C3207C" w:rsidP="00550B2C">
      <w:pPr>
        <w:pStyle w:val="Prrafodelista"/>
        <w:spacing w:before="120" w:after="120" w:line="360" w:lineRule="auto"/>
        <w:ind w:left="284"/>
        <w:contextualSpacing w:val="0"/>
        <w:jc w:val="center"/>
        <w:rPr>
          <w:rFonts w:ascii="Arial" w:eastAsia="Arial Unicode MS" w:hAnsi="Arial" w:cs="Arial"/>
          <w:lang w:val="es-ES"/>
        </w:rPr>
      </w:pPr>
      <w:r w:rsidRPr="00C3207C">
        <w:rPr>
          <w:rFonts w:ascii="Arial" w:eastAsia="Arial Unicode MS" w:hAnsi="Arial" w:cs="Arial"/>
          <w:lang w:val="es-ES"/>
        </w:rPr>
        <w:drawing>
          <wp:inline distT="0" distB="0" distL="0" distR="0" wp14:anchorId="70491181" wp14:editId="7E580CCF">
            <wp:extent cx="3849902" cy="2301316"/>
            <wp:effectExtent l="0" t="0" r="0" b="3810"/>
            <wp:docPr id="16" name="Imagen 2">
              <a:extLst xmlns:a="http://schemas.openxmlformats.org/drawingml/2006/main">
                <a:ext uri="{FF2B5EF4-FFF2-40B4-BE49-F238E27FC236}">
                  <a16:creationId xmlns:a16="http://schemas.microsoft.com/office/drawing/2014/main" id="{84F1FF9C-4E40-4C9E-BA11-5E01965DC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84F1FF9C-4E40-4C9E-BA11-5E01965DC33E}"/>
                        </a:ext>
                      </a:extLst>
                    </pic:cNvPr>
                    <pic:cNvPicPr>
                      <a:picLocks noChangeAspect="1"/>
                    </pic:cNvPicPr>
                  </pic:nvPicPr>
                  <pic:blipFill>
                    <a:blip r:embed="rId13"/>
                    <a:stretch>
                      <a:fillRect/>
                    </a:stretch>
                  </pic:blipFill>
                  <pic:spPr>
                    <a:xfrm>
                      <a:off x="0" y="0"/>
                      <a:ext cx="3855550" cy="2304692"/>
                    </a:xfrm>
                    <a:prstGeom prst="rect">
                      <a:avLst/>
                    </a:prstGeom>
                  </pic:spPr>
                </pic:pic>
              </a:graphicData>
            </a:graphic>
          </wp:inline>
        </w:drawing>
      </w:r>
    </w:p>
    <w:p w:rsidR="00550B2C" w:rsidRPr="008652D5" w:rsidRDefault="00550B2C" w:rsidP="00550B2C">
      <w:pPr>
        <w:pStyle w:val="Prrafodelista"/>
        <w:spacing w:before="120" w:after="120" w:line="360" w:lineRule="auto"/>
        <w:ind w:left="992" w:firstLine="424"/>
        <w:contextualSpacing w:val="0"/>
        <w:jc w:val="both"/>
        <w:rPr>
          <w:rFonts w:ascii="Arial" w:eastAsia="Arial Unicode MS" w:hAnsi="Arial" w:cs="Arial"/>
          <w:sz w:val="16"/>
          <w:lang w:val="es-ES"/>
        </w:rPr>
      </w:pPr>
      <w:r w:rsidRPr="008652D5">
        <w:rPr>
          <w:rFonts w:ascii="Arial" w:eastAsia="Arial Unicode MS" w:hAnsi="Arial" w:cs="Arial"/>
          <w:sz w:val="16"/>
          <w:lang w:val="es-ES"/>
        </w:rPr>
        <w:t>Fuente: BCB</w:t>
      </w:r>
    </w:p>
    <w:p w:rsidR="00550B2C" w:rsidRPr="008652D5" w:rsidRDefault="00550B2C" w:rsidP="00550B2C">
      <w:pPr>
        <w:pStyle w:val="Prrafodelista"/>
        <w:spacing w:before="120" w:after="120" w:line="360" w:lineRule="auto"/>
        <w:ind w:left="284"/>
        <w:contextualSpacing w:val="0"/>
        <w:jc w:val="center"/>
        <w:rPr>
          <w:rFonts w:ascii="Arial" w:eastAsia="Arial Unicode MS" w:hAnsi="Arial" w:cs="Arial"/>
          <w:lang w:val="es-ES"/>
        </w:rPr>
      </w:pPr>
    </w:p>
    <w:p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Posibles causas</w:t>
      </w:r>
    </w:p>
    <w:p w:rsidR="00550B2C" w:rsidRPr="008652D5" w:rsidRDefault="00550B2C" w:rsidP="00C3207C">
      <w:pPr>
        <w:spacing w:before="120" w:after="120" w:line="360" w:lineRule="auto"/>
        <w:ind w:left="426"/>
        <w:jc w:val="both"/>
        <w:rPr>
          <w:rFonts w:eastAsia="Arial Unicode MS" w:cs="Arial"/>
        </w:rPr>
      </w:pPr>
      <w:r w:rsidRPr="008652D5">
        <w:rPr>
          <w:rFonts w:eastAsia="Arial Unicode MS" w:cs="Arial"/>
        </w:rPr>
        <w:t xml:space="preserve">En términos </w:t>
      </w:r>
      <w:r w:rsidRPr="00F30873">
        <w:rPr>
          <w:rFonts w:eastAsia="Arial Unicode MS" w:cs="Arial"/>
          <w:sz w:val="22"/>
        </w:rPr>
        <w:t xml:space="preserve">la gestión 2015 existe una correlación positiva de 0,80 entre EEOO y el comercio informal de </w:t>
      </w:r>
      <w:r w:rsidRPr="00F30873">
        <w:rPr>
          <w:rFonts w:eastAsia="Arial Unicode MS" w:cs="Arial"/>
          <w:sz w:val="22"/>
          <w:szCs w:val="22"/>
        </w:rPr>
        <w:t>bienes.</w:t>
      </w:r>
    </w:p>
    <w:p w:rsidR="00550B2C" w:rsidRPr="008652D5" w:rsidRDefault="00C3207C" w:rsidP="00C3207C">
      <w:pPr>
        <w:pStyle w:val="Descripcin"/>
        <w:keepNext/>
        <w:jc w:val="center"/>
        <w:rPr>
          <w:rFonts w:eastAsia="Arial Unicode MS"/>
        </w:rPr>
      </w:pPr>
      <w:r>
        <w:rPr>
          <w:b/>
          <w:sz w:val="22"/>
        </w:rPr>
        <w:lastRenderedPageBreak/>
        <w:t>Cuadro</w:t>
      </w:r>
      <w:r w:rsidR="00550B2C" w:rsidRPr="008652D5">
        <w:rPr>
          <w:b/>
          <w:sz w:val="22"/>
        </w:rPr>
        <w:t xml:space="preserve">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6</w:t>
      </w:r>
      <w:r w:rsidR="00550B2C" w:rsidRPr="008652D5">
        <w:rPr>
          <w:b/>
          <w:i/>
          <w:sz w:val="22"/>
        </w:rPr>
        <w:fldChar w:fldCharType="end"/>
      </w:r>
      <w:r w:rsidR="00550B2C" w:rsidRPr="008652D5">
        <w:rPr>
          <w:b/>
          <w:sz w:val="22"/>
        </w:rPr>
        <w:t xml:space="preserve">. </w:t>
      </w:r>
      <w:r>
        <w:rPr>
          <w:b/>
          <w:sz w:val="22"/>
        </w:rPr>
        <w:t>Frecuencia de categorías</w:t>
      </w:r>
    </w:p>
    <w:p w:rsidR="00550B2C" w:rsidRPr="008652D5" w:rsidRDefault="00C3207C" w:rsidP="00550B2C">
      <w:pPr>
        <w:pStyle w:val="Prrafodelista"/>
        <w:spacing w:before="120" w:after="120" w:line="360" w:lineRule="auto"/>
        <w:ind w:left="284"/>
        <w:contextualSpacing w:val="0"/>
        <w:jc w:val="center"/>
        <w:rPr>
          <w:rFonts w:ascii="Arial" w:eastAsia="Arial Unicode MS" w:hAnsi="Arial" w:cs="Arial"/>
          <w:lang w:val="es-ES"/>
        </w:rPr>
      </w:pPr>
      <w:r w:rsidRPr="00C3207C">
        <w:rPr>
          <w:rFonts w:ascii="Arial" w:eastAsia="Arial Unicode MS" w:hAnsi="Arial" w:cs="Arial"/>
          <w:lang w:val="es-ES"/>
        </w:rPr>
        <w:drawing>
          <wp:inline distT="0" distB="0" distL="0" distR="0" wp14:anchorId="19BAEFB2" wp14:editId="58293A21">
            <wp:extent cx="1777971" cy="1682496"/>
            <wp:effectExtent l="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4"/>
                    <a:srcRect l="17124" b="2061"/>
                    <a:stretch/>
                  </pic:blipFill>
                  <pic:spPr>
                    <a:xfrm>
                      <a:off x="0" y="0"/>
                      <a:ext cx="1784252" cy="1688440"/>
                    </a:xfrm>
                    <a:prstGeom prst="rect">
                      <a:avLst/>
                    </a:prstGeom>
                  </pic:spPr>
                </pic:pic>
              </a:graphicData>
            </a:graphic>
          </wp:inline>
        </w:drawing>
      </w:r>
    </w:p>
    <w:p w:rsidR="00550B2C" w:rsidRPr="008652D5" w:rsidRDefault="00550B2C" w:rsidP="00550B2C">
      <w:pPr>
        <w:pStyle w:val="Prrafodelista"/>
        <w:spacing w:before="120" w:after="120" w:line="360" w:lineRule="auto"/>
        <w:ind w:left="1134"/>
        <w:contextualSpacing w:val="0"/>
        <w:jc w:val="both"/>
        <w:rPr>
          <w:rFonts w:ascii="Arial" w:eastAsia="Arial Unicode MS" w:hAnsi="Arial" w:cs="Arial"/>
          <w:lang w:val="es-ES"/>
        </w:rPr>
      </w:pPr>
      <w:r w:rsidRPr="008652D5">
        <w:rPr>
          <w:rFonts w:ascii="Arial" w:eastAsia="Arial Unicode MS" w:hAnsi="Arial" w:cs="Arial"/>
          <w:lang w:val="es-ES"/>
        </w:rPr>
        <w:t xml:space="preserve">Dichas o subvaloradas o sobrevaloradas en relación a activos y pasivos, respectivamente. </w:t>
      </w:r>
    </w:p>
    <w:p w:rsidR="00550B2C" w:rsidRPr="00D51535" w:rsidRDefault="00550B2C" w:rsidP="00C3207C">
      <w:pPr>
        <w:pStyle w:val="Descripcin"/>
        <w:keepNext/>
        <w:ind w:left="1080"/>
        <w:jc w:val="center"/>
        <w:rPr>
          <w:rFonts w:eastAsiaTheme="minorHAnsi"/>
          <w:b/>
          <w:i/>
          <w:sz w:val="22"/>
          <w:lang w:val="es-BO"/>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7</w:t>
      </w:r>
      <w:r w:rsidRPr="008652D5">
        <w:rPr>
          <w:b/>
          <w:i/>
          <w:sz w:val="22"/>
        </w:rPr>
        <w:fldChar w:fldCharType="end"/>
      </w:r>
      <w:r w:rsidRPr="008652D5">
        <w:rPr>
          <w:b/>
          <w:sz w:val="22"/>
        </w:rPr>
        <w:t xml:space="preserve">. </w:t>
      </w:r>
      <w:r w:rsidR="00C3207C">
        <w:rPr>
          <w:b/>
          <w:sz w:val="22"/>
        </w:rPr>
        <w:t>Aplicación de SMOTE</w:t>
      </w:r>
    </w:p>
    <w:p w:rsidR="00550B2C" w:rsidRPr="00D51535" w:rsidRDefault="00C3207C" w:rsidP="00550B2C">
      <w:pPr>
        <w:pStyle w:val="Descripcin"/>
        <w:keepNext/>
        <w:ind w:left="1080"/>
        <w:jc w:val="center"/>
        <w:rPr>
          <w:rFonts w:eastAsiaTheme="minorHAnsi"/>
          <w:b/>
          <w:i/>
          <w:sz w:val="22"/>
          <w:lang w:val="es-BO"/>
        </w:rPr>
      </w:pPr>
      <w:r w:rsidRPr="00C3207C">
        <w:rPr>
          <w:rFonts w:eastAsiaTheme="minorHAnsi"/>
          <w:b/>
          <w:i/>
          <w:sz w:val="22"/>
          <w:lang w:val="es-BO"/>
        </w:rPr>
        <w:drawing>
          <wp:inline distT="0" distB="0" distL="0" distR="0" wp14:anchorId="04BD7322" wp14:editId="6B30617D">
            <wp:extent cx="3535336" cy="2648102"/>
            <wp:effectExtent l="0" t="0" r="8255"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5"/>
                    <a:stretch>
                      <a:fillRect/>
                    </a:stretch>
                  </pic:blipFill>
                  <pic:spPr>
                    <a:xfrm>
                      <a:off x="0" y="0"/>
                      <a:ext cx="3548035" cy="2657614"/>
                    </a:xfrm>
                    <a:prstGeom prst="rect">
                      <a:avLst/>
                    </a:prstGeom>
                  </pic:spPr>
                </pic:pic>
              </a:graphicData>
            </a:graphic>
          </wp:inline>
        </w:drawing>
      </w:r>
    </w:p>
    <w:p w:rsidR="00550B2C" w:rsidRPr="00D51535" w:rsidRDefault="00550B2C" w:rsidP="00550B2C">
      <w:pPr>
        <w:pStyle w:val="Prrafodelista"/>
        <w:spacing w:before="120" w:after="120" w:line="360" w:lineRule="auto"/>
        <w:ind w:left="1788" w:firstLine="336"/>
        <w:contextualSpacing w:val="0"/>
        <w:jc w:val="both"/>
        <w:rPr>
          <w:rFonts w:ascii="Arial" w:eastAsia="Arial Unicode MS" w:hAnsi="Arial" w:cs="Arial"/>
          <w:sz w:val="16"/>
          <w:lang w:val="es-ES"/>
        </w:rPr>
      </w:pPr>
      <w:r w:rsidRPr="00D51535">
        <w:rPr>
          <w:rFonts w:ascii="Arial" w:eastAsia="Arial Unicode MS" w:hAnsi="Arial" w:cs="Arial"/>
          <w:sz w:val="16"/>
          <w:lang w:val="es-ES"/>
        </w:rPr>
        <w:t>Fuente: BCB</w:t>
      </w:r>
    </w:p>
    <w:p w:rsidR="00550B2C" w:rsidRPr="008652D5" w:rsidRDefault="00550B2C" w:rsidP="00550B2C">
      <w:pPr>
        <w:pStyle w:val="Prrafodelista"/>
        <w:numPr>
          <w:ilvl w:val="2"/>
          <w:numId w:val="16"/>
        </w:numPr>
        <w:spacing w:before="120" w:after="120" w:line="360" w:lineRule="auto"/>
        <w:ind w:left="1134" w:hanging="284"/>
        <w:contextualSpacing w:val="0"/>
        <w:jc w:val="both"/>
        <w:rPr>
          <w:rFonts w:ascii="Arial" w:eastAsia="Arial Unicode MS" w:hAnsi="Arial" w:cs="Arial"/>
          <w:b/>
          <w:lang w:val="es-ES"/>
        </w:rPr>
      </w:pPr>
      <w:r w:rsidRPr="008652D5">
        <w:rPr>
          <w:rFonts w:ascii="Arial" w:eastAsia="Arial Unicode MS" w:hAnsi="Arial" w:cs="Arial"/>
          <w:b/>
          <w:lang w:val="es-ES"/>
        </w:rPr>
        <w:t>Importación de Oro</w:t>
      </w:r>
    </w:p>
    <w:p w:rsidR="005A1747" w:rsidRPr="008652D5" w:rsidRDefault="00B41D25" w:rsidP="005A1747">
      <w:pPr>
        <w:pStyle w:val="Prrafodelista"/>
        <w:spacing w:before="120" w:after="120" w:line="360" w:lineRule="auto"/>
        <w:ind w:left="851"/>
        <w:contextualSpacing w:val="0"/>
        <w:jc w:val="both"/>
        <w:rPr>
          <w:rFonts w:ascii="Arial" w:eastAsia="Arial Unicode MS" w:hAnsi="Arial" w:cs="Arial"/>
          <w:lang w:val="es-ES"/>
        </w:rPr>
      </w:pPr>
      <w:r>
        <w:rPr>
          <w:rFonts w:ascii="Arial" w:eastAsia="Arial Unicode MS" w:hAnsi="Arial" w:cs="Arial"/>
          <w:lang w:val="es-ES"/>
        </w:rPr>
        <w:t>Según</w:t>
      </w:r>
    </w:p>
    <w:p w:rsidR="00550B2C" w:rsidRDefault="00550B2C" w:rsidP="00550B2C">
      <w:pPr>
        <w:pStyle w:val="Prrafodelista"/>
        <w:spacing w:before="120" w:after="120" w:line="360" w:lineRule="auto"/>
        <w:ind w:left="851"/>
        <w:contextualSpacing w:val="0"/>
        <w:jc w:val="both"/>
        <w:rPr>
          <w:rFonts w:ascii="Arial" w:eastAsia="Arial Unicode MS" w:hAnsi="Arial" w:cs="Arial"/>
          <w:lang w:val="es-ES"/>
        </w:rPr>
      </w:pPr>
      <w:r w:rsidRPr="008652D5">
        <w:rPr>
          <w:rFonts w:ascii="Arial" w:eastAsia="Arial Unicode MS" w:hAnsi="Arial" w:cs="Arial"/>
          <w:lang w:val="es-ES"/>
        </w:rPr>
        <w:t>.</w:t>
      </w:r>
    </w:p>
    <w:p w:rsidR="005A1747" w:rsidRDefault="005A1747" w:rsidP="00550B2C">
      <w:pPr>
        <w:pStyle w:val="Prrafodelista"/>
        <w:spacing w:before="120" w:after="120" w:line="360" w:lineRule="auto"/>
        <w:ind w:left="851"/>
        <w:contextualSpacing w:val="0"/>
        <w:jc w:val="both"/>
        <w:rPr>
          <w:rFonts w:ascii="Arial" w:eastAsia="Arial Unicode MS" w:hAnsi="Arial" w:cs="Arial"/>
          <w:lang w:val="es-ES"/>
        </w:rPr>
      </w:pPr>
    </w:p>
    <w:p w:rsidR="005A1747" w:rsidRDefault="005A1747" w:rsidP="00550B2C">
      <w:pPr>
        <w:pStyle w:val="Prrafodelista"/>
        <w:spacing w:before="120" w:after="120" w:line="360" w:lineRule="auto"/>
        <w:ind w:left="851"/>
        <w:contextualSpacing w:val="0"/>
        <w:jc w:val="both"/>
        <w:rPr>
          <w:rFonts w:ascii="Arial" w:eastAsia="Arial Unicode MS" w:hAnsi="Arial" w:cs="Arial"/>
          <w:lang w:val="es-ES"/>
        </w:rPr>
      </w:pPr>
    </w:p>
    <w:p w:rsidR="00550B2C" w:rsidRPr="005A1747" w:rsidRDefault="00550B2C" w:rsidP="005A1747">
      <w:pPr>
        <w:pStyle w:val="Descripcin"/>
        <w:keepNext/>
        <w:ind w:left="1080"/>
        <w:jc w:val="center"/>
        <w:rPr>
          <w:rFonts w:eastAsia="Arial Unicode MS"/>
          <w:b/>
          <w:i/>
          <w:sz w:val="22"/>
        </w:rPr>
      </w:pPr>
      <w:r w:rsidRPr="008652D5">
        <w:rPr>
          <w:b/>
          <w:sz w:val="22"/>
        </w:rPr>
        <w:lastRenderedPageBreak/>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8</w:t>
      </w:r>
      <w:r w:rsidRPr="008652D5">
        <w:rPr>
          <w:b/>
          <w:i/>
          <w:sz w:val="22"/>
        </w:rPr>
        <w:fldChar w:fldCharType="end"/>
      </w:r>
      <w:r w:rsidRPr="008652D5">
        <w:rPr>
          <w:b/>
          <w:sz w:val="22"/>
        </w:rPr>
        <w:t xml:space="preserve">. </w:t>
      </w:r>
      <w:r w:rsidR="005A1747">
        <w:rPr>
          <w:b/>
          <w:sz w:val="22"/>
        </w:rPr>
        <w:t>Matriz de confusión, Regresión Logística</w:t>
      </w:r>
      <w:r w:rsidR="005A1747" w:rsidRPr="005A1747">
        <w:rPr>
          <w:rFonts w:eastAsia="Arial Unicode MS"/>
        </w:rPr>
        <mc:AlternateContent>
          <mc:Choice Requires="wpg">
            <w:drawing>
              <wp:anchor distT="0" distB="0" distL="114300" distR="114300" simplePos="0" relativeHeight="251660288" behindDoc="0" locked="0" layoutInCell="1" allowOverlap="1" wp14:anchorId="2B43C3AE" wp14:editId="3969D0F8">
                <wp:simplePos x="0" y="0"/>
                <wp:positionH relativeFrom="column">
                  <wp:posOffset>1018870</wp:posOffset>
                </wp:positionH>
                <wp:positionV relativeFrom="paragraph">
                  <wp:posOffset>312013</wp:posOffset>
                </wp:positionV>
                <wp:extent cx="4109873" cy="3002204"/>
                <wp:effectExtent l="0" t="0" r="5080" b="8255"/>
                <wp:wrapNone/>
                <wp:docPr id="23" name="Grupo 1"/>
                <wp:cNvGraphicFramePr/>
                <a:graphic xmlns:a="http://schemas.openxmlformats.org/drawingml/2006/main">
                  <a:graphicData uri="http://schemas.microsoft.com/office/word/2010/wordprocessingGroup">
                    <wpg:wgp>
                      <wpg:cNvGrpSpPr/>
                      <wpg:grpSpPr>
                        <a:xfrm>
                          <a:off x="0" y="0"/>
                          <a:ext cx="4109873" cy="3002204"/>
                          <a:chOff x="0" y="0"/>
                          <a:chExt cx="8045875" cy="5057923"/>
                        </a:xfrm>
                      </wpg:grpSpPr>
                      <pic:pic xmlns:pic="http://schemas.openxmlformats.org/drawingml/2006/picture">
                        <pic:nvPicPr>
                          <pic:cNvPr id="24" name="Imagen 24"/>
                          <pic:cNvPicPr>
                            <a:picLocks noChangeAspect="1"/>
                          </pic:cNvPicPr>
                        </pic:nvPicPr>
                        <pic:blipFill>
                          <a:blip r:embed="rId16"/>
                          <a:stretch>
                            <a:fillRect/>
                          </a:stretch>
                        </pic:blipFill>
                        <pic:spPr>
                          <a:xfrm>
                            <a:off x="0" y="13046"/>
                            <a:ext cx="4075511" cy="5044877"/>
                          </a:xfrm>
                          <a:prstGeom prst="rect">
                            <a:avLst/>
                          </a:prstGeom>
                        </pic:spPr>
                      </pic:pic>
                      <pic:pic xmlns:pic="http://schemas.openxmlformats.org/drawingml/2006/picture">
                        <pic:nvPicPr>
                          <pic:cNvPr id="25" name="Imagen 25">
                            <a:extLst>
                              <a:ext uri="{FF2B5EF4-FFF2-40B4-BE49-F238E27FC236}">
                                <a16:creationId xmlns:a16="http://schemas.microsoft.com/office/drawing/2014/main" id="{25547832-FDF2-46F0-A183-F6662DAE1740}"/>
                              </a:ext>
                            </a:extLst>
                          </pic:cNvPr>
                          <pic:cNvPicPr>
                            <a:picLocks noChangeAspect="1"/>
                          </pic:cNvPicPr>
                        </pic:nvPicPr>
                        <pic:blipFill>
                          <a:blip r:embed="rId17"/>
                          <a:stretch>
                            <a:fillRect/>
                          </a:stretch>
                        </pic:blipFill>
                        <pic:spPr>
                          <a:xfrm>
                            <a:off x="4075511" y="0"/>
                            <a:ext cx="3970364" cy="504487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F96D72" id="Grupo 1" o:spid="_x0000_s1026" style="position:absolute;margin-left:80.25pt;margin-top:24.55pt;width:323.6pt;height:236.4pt;z-index:251660288;mso-width-relative:margin;mso-height-relative:margin" coordsize="80458,50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7" type="#_x0000_t75" style="position:absolute;top:130;width:40755;height:5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">
                  <v:imagedata r:id="rId18" o:title=""/>
                  <v:path arrowok="t"/>
                </v:shape>
                <v:shape id="Imagen 25" o:spid="_x0000_s1028" type="#_x0000_t75" style="position:absolute;left:40755;width:39703;height:5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">
                  <v:imagedata r:id="rId19" o:title=""/>
                  <v:path arrowok="t"/>
                </v:shape>
              </v:group>
            </w:pict>
          </mc:Fallback>
        </mc:AlternateContent>
      </w:r>
    </w:p>
    <w:p w:rsidR="00550B2C" w:rsidRDefault="00550B2C"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Pr="008652D5" w:rsidRDefault="005A1747" w:rsidP="00550B2C">
      <w:pPr>
        <w:pStyle w:val="Prrafodelista"/>
        <w:spacing w:before="120" w:after="120" w:line="360" w:lineRule="auto"/>
        <w:ind w:left="1080"/>
        <w:jc w:val="center"/>
        <w:rPr>
          <w:rFonts w:ascii="Arial" w:eastAsia="Arial Unicode MS" w:hAnsi="Arial" w:cs="Arial"/>
          <w:sz w:val="20"/>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roofErr w:type="spellStart"/>
      <w:r w:rsidRPr="005A1747">
        <w:rPr>
          <w:rFonts w:ascii="Arial" w:eastAsia="Arial Unicode MS" w:hAnsi="Arial" w:cs="Arial"/>
          <w:lang w:val="es-ES"/>
        </w:rPr>
        <w:t>Sdfsdf</w:t>
      </w:r>
      <w:proofErr w:type="spellEnd"/>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r w:rsidRPr="005A1747">
        <w:rPr>
          <w:rFonts w:ascii="Arial" w:eastAsia="Arial Unicode MS" w:hAnsi="Arial" w:cs="Arial"/>
          <w:lang w:val="es-ES"/>
        </w:rPr>
        <mc:AlternateContent>
          <mc:Choice Requires="wpg">
            <w:drawing>
              <wp:anchor distT="0" distB="0" distL="114300" distR="114300" simplePos="0" relativeHeight="251662336" behindDoc="0" locked="0" layoutInCell="1" allowOverlap="1" wp14:anchorId="71DBEBE4" wp14:editId="12194E1A">
                <wp:simplePos x="0" y="0"/>
                <wp:positionH relativeFrom="column">
                  <wp:posOffset>1216685</wp:posOffset>
                </wp:positionH>
                <wp:positionV relativeFrom="paragraph">
                  <wp:posOffset>69063</wp:posOffset>
                </wp:positionV>
                <wp:extent cx="3869741" cy="3094330"/>
                <wp:effectExtent l="0" t="0" r="0" b="0"/>
                <wp:wrapNone/>
                <wp:docPr id="27" name="Grupo 1"/>
                <wp:cNvGraphicFramePr/>
                <a:graphic xmlns:a="http://schemas.openxmlformats.org/drawingml/2006/main">
                  <a:graphicData uri="http://schemas.microsoft.com/office/word/2010/wordprocessingGroup">
                    <wpg:wgp>
                      <wpg:cNvGrpSpPr/>
                      <wpg:grpSpPr>
                        <a:xfrm>
                          <a:off x="0" y="0"/>
                          <a:ext cx="3869741" cy="3094330"/>
                          <a:chOff x="0" y="0"/>
                          <a:chExt cx="7497958" cy="4735573"/>
                        </a:xfrm>
                      </wpg:grpSpPr>
                      <pic:pic xmlns:pic="http://schemas.openxmlformats.org/drawingml/2006/picture">
                        <pic:nvPicPr>
                          <pic:cNvPr id="28" name="Imagen 28">
                            <a:extLst>
                              <a:ext uri="{FF2B5EF4-FFF2-40B4-BE49-F238E27FC236}">
                                <a16:creationId xmlns:a16="http://schemas.microsoft.com/office/drawing/2014/main" id="{A9AF49AA-1B65-47A6-B535-312F358E8297}"/>
                              </a:ext>
                            </a:extLst>
                          </pic:cNvPr>
                          <pic:cNvPicPr>
                            <a:picLocks noChangeAspect="1"/>
                          </pic:cNvPicPr>
                        </pic:nvPicPr>
                        <pic:blipFill>
                          <a:blip r:embed="rId20"/>
                          <a:stretch>
                            <a:fillRect/>
                          </a:stretch>
                        </pic:blipFill>
                        <pic:spPr>
                          <a:xfrm>
                            <a:off x="0" y="0"/>
                            <a:ext cx="3758516" cy="4735573"/>
                          </a:xfrm>
                          <a:prstGeom prst="rect">
                            <a:avLst/>
                          </a:prstGeom>
                        </pic:spPr>
                      </pic:pic>
                      <pic:pic xmlns:pic="http://schemas.openxmlformats.org/drawingml/2006/picture">
                        <pic:nvPicPr>
                          <pic:cNvPr id="29" name="Imagen 29">
                            <a:extLst>
                              <a:ext uri="{FF2B5EF4-FFF2-40B4-BE49-F238E27FC236}">
                                <a16:creationId xmlns:a16="http://schemas.microsoft.com/office/drawing/2014/main" id="{C0AC7A70-15F0-450B-93CE-97DBE4F11060}"/>
                              </a:ext>
                            </a:extLst>
                          </pic:cNvPr>
                          <pic:cNvPicPr>
                            <a:picLocks noChangeAspect="1"/>
                          </pic:cNvPicPr>
                        </pic:nvPicPr>
                        <pic:blipFill>
                          <a:blip r:embed="rId21"/>
                          <a:stretch>
                            <a:fillRect/>
                          </a:stretch>
                        </pic:blipFill>
                        <pic:spPr>
                          <a:xfrm>
                            <a:off x="3758516" y="0"/>
                            <a:ext cx="3739442" cy="47355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D919CB" id="Grupo 1" o:spid="_x0000_s1026" style="position:absolute;margin-left:95.8pt;margin-top:5.45pt;width:304.7pt;height:243.65pt;z-index:251662336;mso-width-relative:margin;mso-height-relative:margin" coordsize="74979,4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">
                <v:shape id="Imagen 28" o:spid="_x0000_s1027" type="#_x0000_t75" style="position:absolute;width:37585;height:4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">
                  <v:imagedata r:id="rId22" o:title=""/>
                  <v:path arrowok="t"/>
                </v:shape>
                <v:shape id="Imagen 29" o:spid="_x0000_s1028" type="#_x0000_t75" style="position:absolute;left:37585;width:37394;height:4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">
                  <v:imagedata r:id="rId23" o:title=""/>
                  <v:path arrowok="t"/>
                </v:shape>
              </v:group>
            </w:pict>
          </mc:Fallback>
        </mc:AlternateContent>
      </w: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roofErr w:type="spellStart"/>
      <w:r>
        <w:rPr>
          <w:rFonts w:ascii="Arial" w:eastAsia="Arial Unicode MS" w:hAnsi="Arial" w:cs="Arial"/>
          <w:lang w:val="es-ES"/>
        </w:rPr>
        <w:lastRenderedPageBreak/>
        <w:t>Asdsadsad</w:t>
      </w:r>
      <w:proofErr w:type="spellEnd"/>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rsidR="005A1747" w:rsidRDefault="005A1747" w:rsidP="005A1747">
      <w:pPr>
        <w:pStyle w:val="Prrafodelista"/>
        <w:spacing w:before="120" w:after="120" w:line="360" w:lineRule="auto"/>
        <w:ind w:left="1134"/>
        <w:contextualSpacing w:val="0"/>
        <w:jc w:val="center"/>
        <w:rPr>
          <w:rFonts w:ascii="Arial" w:eastAsia="Arial Unicode MS" w:hAnsi="Arial" w:cs="Arial"/>
          <w:lang w:val="es-ES"/>
        </w:rPr>
      </w:pPr>
      <w:r>
        <w:rPr>
          <w:rFonts w:ascii="Arial" w:eastAsia="Arial Unicode MS" w:hAnsi="Arial" w:cs="Arial"/>
          <w:noProof/>
          <w:lang w:eastAsia="es-BO"/>
        </w:rPr>
        <w:drawing>
          <wp:inline distT="0" distB="0" distL="0" distR="0" wp14:anchorId="31A1C0C2">
            <wp:extent cx="4032382" cy="2544724"/>
            <wp:effectExtent l="0" t="0" r="635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8845" cy="2548802"/>
                    </a:xfrm>
                    <a:prstGeom prst="rect">
                      <a:avLst/>
                    </a:prstGeom>
                    <a:noFill/>
                  </pic:spPr>
                </pic:pic>
              </a:graphicData>
            </a:graphic>
          </wp:inline>
        </w:drawing>
      </w:r>
    </w:p>
    <w:p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roofErr w:type="spellStart"/>
      <w:r>
        <w:rPr>
          <w:rFonts w:ascii="Arial" w:eastAsia="Arial Unicode MS" w:hAnsi="Arial" w:cs="Arial"/>
          <w:lang w:val="es-ES"/>
        </w:rPr>
        <w:t>sdsdfssd</w:t>
      </w:r>
      <w:proofErr w:type="spellEnd"/>
    </w:p>
    <w:p w:rsidR="005A1747" w:rsidRPr="005A1747" w:rsidRDefault="005A1747" w:rsidP="005A1747">
      <w:pPr>
        <w:pStyle w:val="Prrafodelista"/>
        <w:spacing w:before="120" w:after="120" w:line="360" w:lineRule="auto"/>
        <w:ind w:left="1134"/>
        <w:contextualSpacing w:val="0"/>
        <w:jc w:val="center"/>
        <w:rPr>
          <w:rFonts w:ascii="Arial" w:eastAsia="Arial Unicode MS" w:hAnsi="Arial" w:cs="Arial"/>
          <w:lang w:val="es-ES"/>
        </w:rPr>
      </w:pPr>
      <w:r>
        <w:rPr>
          <w:rFonts w:ascii="Arial" w:eastAsia="Arial Unicode MS" w:hAnsi="Arial" w:cs="Arial"/>
          <w:noProof/>
          <w:lang w:eastAsia="es-BO"/>
        </w:rPr>
        <w:drawing>
          <wp:inline distT="0" distB="0" distL="0" distR="0" wp14:anchorId="2681804B">
            <wp:extent cx="4155330" cy="257180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7474" cy="2579317"/>
                    </a:xfrm>
                    <a:prstGeom prst="rect">
                      <a:avLst/>
                    </a:prstGeom>
                    <a:noFill/>
                  </pic:spPr>
                </pic:pic>
              </a:graphicData>
            </a:graphic>
          </wp:inline>
        </w:drawing>
      </w:r>
    </w:p>
    <w:p w:rsidR="005A1747" w:rsidRPr="005A1747" w:rsidRDefault="00550B2C" w:rsidP="00CD5354">
      <w:pPr>
        <w:pStyle w:val="Prrafodelista"/>
        <w:numPr>
          <w:ilvl w:val="2"/>
          <w:numId w:val="16"/>
        </w:numPr>
        <w:spacing w:before="120" w:after="120" w:line="360" w:lineRule="auto"/>
        <w:ind w:left="1080" w:hanging="141"/>
        <w:contextualSpacing w:val="0"/>
        <w:jc w:val="both"/>
        <w:rPr>
          <w:rFonts w:ascii="Arial" w:eastAsia="Arial Unicode MS" w:hAnsi="Arial" w:cs="Arial"/>
          <w:lang w:val="es-ES"/>
        </w:rPr>
      </w:pPr>
      <w:proofErr w:type="spellStart"/>
      <w:r w:rsidRPr="005A1747">
        <w:rPr>
          <w:rFonts w:ascii="Arial" w:eastAsia="Arial Unicode MS" w:hAnsi="Arial" w:cs="Arial"/>
          <w:b/>
          <w:lang w:val="es-ES"/>
        </w:rPr>
        <w:t>E</w:t>
      </w:r>
      <w:r w:rsidR="005A1747" w:rsidRPr="005A1747">
        <w:rPr>
          <w:rFonts w:ascii="Arial" w:eastAsia="Arial Unicode MS" w:hAnsi="Arial" w:cs="Arial"/>
          <w:b/>
          <w:lang w:val="es-ES"/>
        </w:rPr>
        <w:t>valuación</w:t>
      </w:r>
      <w:proofErr w:type="spellEnd"/>
    </w:p>
    <w:p w:rsidR="00550B2C" w:rsidRDefault="00550B2C" w:rsidP="00550B2C">
      <w:pPr>
        <w:pStyle w:val="Prrafodelista"/>
        <w:spacing w:before="120" w:after="120" w:line="360" w:lineRule="auto"/>
        <w:ind w:left="1080"/>
        <w:contextualSpacing w:val="0"/>
        <w:jc w:val="both"/>
        <w:rPr>
          <w:rFonts w:ascii="Arial" w:eastAsia="Arial Unicode MS" w:hAnsi="Arial" w:cs="Arial"/>
          <w:lang w:val="es-ES"/>
        </w:rPr>
      </w:pPr>
      <w:r w:rsidRPr="005A1747">
        <w:rPr>
          <w:rFonts w:ascii="Arial" w:eastAsia="Arial Unicode MS" w:hAnsi="Arial" w:cs="Arial"/>
          <w:lang w:val="es-ES"/>
        </w:rPr>
        <w:t xml:space="preserve">Es evidente que existe </w:t>
      </w:r>
      <w:proofErr w:type="spellStart"/>
      <w:r w:rsidRPr="00D51535">
        <w:rPr>
          <w:rFonts w:ascii="Arial" w:eastAsia="Arial Unicode MS" w:hAnsi="Arial" w:cs="Arial"/>
          <w:lang w:val="es-ES"/>
        </w:rPr>
        <w:t>ivalente</w:t>
      </w:r>
      <w:proofErr w:type="spellEnd"/>
      <w:r w:rsidRPr="00D51535">
        <w:rPr>
          <w:rFonts w:ascii="Arial" w:eastAsia="Arial Unicode MS" w:hAnsi="Arial" w:cs="Arial"/>
          <w:lang w:val="es-ES"/>
        </w:rPr>
        <w:t xml:space="preserve"> a $us351millones</w:t>
      </w:r>
      <w:r w:rsidRPr="008652D5">
        <w:rPr>
          <w:rFonts w:ascii="Arial" w:eastAsia="Arial Unicode MS" w:hAnsi="Arial" w:cs="Arial"/>
          <w:lang w:val="es-ES"/>
        </w:rPr>
        <w:t>.</w:t>
      </w:r>
    </w:p>
    <w:p w:rsidR="00550B2C" w:rsidRPr="008652D5" w:rsidRDefault="00550B2C" w:rsidP="00550B2C">
      <w:pPr>
        <w:pStyle w:val="Prrafodelista"/>
        <w:spacing w:before="120" w:after="120" w:line="360" w:lineRule="auto"/>
        <w:ind w:left="1080"/>
        <w:rPr>
          <w:rFonts w:ascii="Arial" w:eastAsia="Arial Unicode MS" w:hAnsi="Arial" w:cs="Arial"/>
          <w:lang w:val="es-ES"/>
        </w:rPr>
      </w:pPr>
    </w:p>
    <w:p w:rsidR="00550B2C" w:rsidRDefault="00550B2C" w:rsidP="005A1747">
      <w:pPr>
        <w:pStyle w:val="Descripcin"/>
        <w:keepNext/>
        <w:ind w:left="1080"/>
        <w:jc w:val="center"/>
        <w:rPr>
          <w:b/>
          <w:sz w:val="22"/>
        </w:rPr>
      </w:pPr>
      <w:r w:rsidRPr="008652D5">
        <w:rPr>
          <w:b/>
          <w:sz w:val="22"/>
        </w:rPr>
        <w:lastRenderedPageBreak/>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9</w:t>
      </w:r>
      <w:r w:rsidRPr="008652D5">
        <w:rPr>
          <w:b/>
          <w:i/>
          <w:sz w:val="22"/>
        </w:rPr>
        <w:fldChar w:fldCharType="end"/>
      </w:r>
      <w:r w:rsidRPr="008652D5">
        <w:rPr>
          <w:b/>
          <w:sz w:val="22"/>
        </w:rPr>
        <w:t xml:space="preserve">. </w:t>
      </w:r>
      <w:r w:rsidR="005A1747">
        <w:rPr>
          <w:b/>
          <w:sz w:val="22"/>
        </w:rPr>
        <w:t>Tiempos de entrenamiento</w:t>
      </w:r>
    </w:p>
    <w:p w:rsidR="005A1747" w:rsidRPr="005A1747" w:rsidRDefault="005A1747" w:rsidP="005A1747">
      <w:pPr>
        <w:jc w:val="center"/>
        <w:rPr>
          <w:rFonts w:eastAsia="Arial Unicode MS"/>
        </w:rPr>
      </w:pPr>
      <w:r>
        <w:rPr>
          <w:rFonts w:eastAsia="Arial Unicode MS"/>
        </w:rPr>
        <w:t>(En segundos)</w:t>
      </w:r>
    </w:p>
    <w:p w:rsidR="00550B2C" w:rsidRPr="008652D5" w:rsidRDefault="005A1747" w:rsidP="00550B2C">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sz w:val="20"/>
          <w:lang w:val="es-ES"/>
        </w:rPr>
        <w:drawing>
          <wp:inline distT="0" distB="0" distL="0" distR="0" wp14:anchorId="19D3074F" wp14:editId="47BF06B1">
            <wp:extent cx="4485643" cy="2028190"/>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6"/>
                    <a:srcRect l="4068" t="13424"/>
                    <a:stretch/>
                  </pic:blipFill>
                  <pic:spPr bwMode="auto">
                    <a:xfrm>
                      <a:off x="0" y="0"/>
                      <a:ext cx="4495660" cy="2032719"/>
                    </a:xfrm>
                    <a:prstGeom prst="rect">
                      <a:avLst/>
                    </a:prstGeom>
                    <a:ln>
                      <a:noFill/>
                    </a:ln>
                    <a:extLst>
                      <a:ext uri="{53640926-AAD7-44D8-BBD7-CCE9431645EC}">
                        <a14:shadowObscured xmlns:a14="http://schemas.microsoft.com/office/drawing/2010/main"/>
                      </a:ext>
                    </a:extLst>
                  </pic:spPr>
                </pic:pic>
              </a:graphicData>
            </a:graphic>
          </wp:inline>
        </w:drawing>
      </w:r>
    </w:p>
    <w:p w:rsidR="00550B2C" w:rsidRDefault="005A1747" w:rsidP="00550B2C">
      <w:pPr>
        <w:spacing w:before="120" w:after="120" w:line="360" w:lineRule="auto"/>
        <w:ind w:left="1416"/>
        <w:jc w:val="both"/>
        <w:rPr>
          <w:rFonts w:eastAsia="Arial Unicode MS" w:cs="Arial"/>
        </w:rPr>
      </w:pPr>
      <w:r w:rsidRPr="008652D5">
        <w:rPr>
          <w:rFonts w:eastAsia="Arial Unicode MS" w:cs="Arial"/>
        </w:rPr>
        <w:t>volumen de operaciones financieras producto de venta de bienes, pago por se</w:t>
      </w:r>
    </w:p>
    <w:p w:rsidR="005A1747" w:rsidRDefault="005A1747" w:rsidP="005A1747">
      <w:pPr>
        <w:pStyle w:val="Descripcin"/>
        <w:keepNext/>
        <w:ind w:left="1080"/>
        <w:jc w:val="center"/>
        <w:rPr>
          <w:b/>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9</w:t>
      </w:r>
      <w:r w:rsidRPr="008652D5">
        <w:rPr>
          <w:b/>
          <w:i/>
          <w:sz w:val="22"/>
        </w:rPr>
        <w:fldChar w:fldCharType="end"/>
      </w:r>
      <w:r w:rsidRPr="008652D5">
        <w:rPr>
          <w:b/>
          <w:sz w:val="22"/>
        </w:rPr>
        <w:t xml:space="preserve">. </w:t>
      </w:r>
      <w:r>
        <w:rPr>
          <w:b/>
          <w:sz w:val="22"/>
        </w:rPr>
        <w:t xml:space="preserve">Tiempos de </w:t>
      </w:r>
      <w:r>
        <w:rPr>
          <w:b/>
          <w:sz w:val="22"/>
        </w:rPr>
        <w:t>predicción</w:t>
      </w:r>
    </w:p>
    <w:p w:rsidR="005A1747" w:rsidRPr="005A1747" w:rsidRDefault="005A1747" w:rsidP="005A1747">
      <w:pPr>
        <w:jc w:val="center"/>
        <w:rPr>
          <w:rFonts w:eastAsia="Arial Unicode MS"/>
        </w:rPr>
      </w:pPr>
      <w:r>
        <w:rPr>
          <w:rFonts w:eastAsia="Arial Unicode MS"/>
        </w:rPr>
        <w:t>(En segundos)</w:t>
      </w:r>
    </w:p>
    <w:p w:rsidR="005A1747" w:rsidRPr="008652D5" w:rsidRDefault="005A1747" w:rsidP="005A1747">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sz w:val="20"/>
          <w:lang w:val="es-ES"/>
        </w:rPr>
        <w:drawing>
          <wp:inline distT="0" distB="0" distL="0" distR="0" wp14:anchorId="30BE3F3D" wp14:editId="1DA6C630">
            <wp:extent cx="4110007" cy="1880235"/>
            <wp:effectExtent l="0" t="0" r="5080" b="571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7"/>
                    <a:srcRect l="6335" t="13754"/>
                    <a:stretch/>
                  </pic:blipFill>
                  <pic:spPr bwMode="auto">
                    <a:xfrm>
                      <a:off x="0" y="0"/>
                      <a:ext cx="4123048" cy="1886201"/>
                    </a:xfrm>
                    <a:prstGeom prst="rect">
                      <a:avLst/>
                    </a:prstGeom>
                    <a:ln>
                      <a:noFill/>
                    </a:ln>
                    <a:extLst>
                      <a:ext uri="{53640926-AAD7-44D8-BBD7-CCE9431645EC}">
                        <a14:shadowObscured xmlns:a14="http://schemas.microsoft.com/office/drawing/2010/main"/>
                      </a:ext>
                    </a:extLst>
                  </pic:spPr>
                </pic:pic>
              </a:graphicData>
            </a:graphic>
          </wp:inline>
        </w:drawing>
      </w:r>
    </w:p>
    <w:p w:rsidR="005A1747" w:rsidRDefault="005A1747" w:rsidP="00550B2C">
      <w:pPr>
        <w:spacing w:before="120" w:after="120" w:line="360" w:lineRule="auto"/>
        <w:ind w:left="1416"/>
        <w:jc w:val="both"/>
        <w:rPr>
          <w:rFonts w:eastAsia="Arial Unicode MS" w:cs="Arial"/>
        </w:rPr>
      </w:pPr>
      <w:r w:rsidRPr="008652D5">
        <w:rPr>
          <w:rFonts w:eastAsia="Arial Unicode MS" w:cs="Arial"/>
        </w:rPr>
        <w:t>volumen de operaciones financieras producto de venta de bienes, pago por servicios financieros, constitución de activos, etc., la cuenta financiera podría</w:t>
      </w:r>
    </w:p>
    <w:p w:rsidR="005A1747" w:rsidRDefault="005A1747" w:rsidP="00550B2C">
      <w:pPr>
        <w:spacing w:before="120" w:after="120" w:line="360" w:lineRule="auto"/>
        <w:ind w:left="1416"/>
        <w:jc w:val="both"/>
        <w:rPr>
          <w:rFonts w:eastAsia="Arial Unicode MS" w:cs="Arial"/>
        </w:rPr>
      </w:pPr>
    </w:p>
    <w:p w:rsidR="005A1747" w:rsidRDefault="005A1747" w:rsidP="00550B2C">
      <w:pPr>
        <w:spacing w:before="120" w:after="120" w:line="360" w:lineRule="auto"/>
        <w:ind w:left="1416"/>
        <w:jc w:val="both"/>
        <w:rPr>
          <w:rFonts w:eastAsia="Arial Unicode MS" w:cs="Arial"/>
        </w:rPr>
      </w:pPr>
    </w:p>
    <w:p w:rsidR="005A1747" w:rsidRDefault="005A1747" w:rsidP="00550B2C">
      <w:pPr>
        <w:spacing w:before="120" w:after="120" w:line="360" w:lineRule="auto"/>
        <w:ind w:left="1416"/>
        <w:jc w:val="both"/>
        <w:rPr>
          <w:rFonts w:eastAsia="Arial Unicode MS" w:cs="Arial"/>
        </w:rPr>
      </w:pPr>
    </w:p>
    <w:p w:rsidR="005A1747" w:rsidRDefault="005A1747" w:rsidP="005A1747">
      <w:pPr>
        <w:spacing w:before="120" w:after="120" w:line="360" w:lineRule="auto"/>
        <w:ind w:left="1416"/>
        <w:jc w:val="both"/>
        <w:rPr>
          <w:rFonts w:eastAsia="Arial Unicode MS" w:cs="Arial"/>
        </w:rPr>
      </w:pPr>
    </w:p>
    <w:p w:rsidR="005A1747" w:rsidRPr="005A1747" w:rsidRDefault="005A1747" w:rsidP="005A1747">
      <w:pPr>
        <w:pStyle w:val="Descripcin"/>
        <w:keepNext/>
        <w:ind w:left="1080"/>
        <w:jc w:val="center"/>
        <w:rPr>
          <w:rFonts w:eastAsia="Arial Unicode MS"/>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9</w:t>
      </w:r>
      <w:r w:rsidRPr="008652D5">
        <w:rPr>
          <w:b/>
          <w:i/>
          <w:sz w:val="22"/>
        </w:rPr>
        <w:fldChar w:fldCharType="end"/>
      </w:r>
      <w:r w:rsidRPr="008652D5">
        <w:rPr>
          <w:b/>
          <w:sz w:val="22"/>
        </w:rPr>
        <w:t xml:space="preserve">. </w:t>
      </w:r>
      <w:r>
        <w:rPr>
          <w:b/>
          <w:sz w:val="22"/>
        </w:rPr>
        <w:t>Precisión</w:t>
      </w:r>
    </w:p>
    <w:p w:rsidR="005A1747" w:rsidRPr="008652D5" w:rsidRDefault="005A1747" w:rsidP="005A1747">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sz w:val="20"/>
          <w:lang w:val="es-ES"/>
        </w:rPr>
        <mc:AlternateContent>
          <mc:Choice Requires="wpg">
            <w:drawing>
              <wp:anchor distT="0" distB="0" distL="114300" distR="114300" simplePos="0" relativeHeight="251664384" behindDoc="0" locked="0" layoutInCell="1" allowOverlap="1" wp14:anchorId="5C09252D" wp14:editId="7B1E4721">
                <wp:simplePos x="0" y="0"/>
                <wp:positionH relativeFrom="column">
                  <wp:posOffset>770382</wp:posOffset>
                </wp:positionH>
                <wp:positionV relativeFrom="paragraph">
                  <wp:posOffset>182245</wp:posOffset>
                </wp:positionV>
                <wp:extent cx="4506163" cy="1975104"/>
                <wp:effectExtent l="0" t="0" r="8890" b="6350"/>
                <wp:wrapNone/>
                <wp:docPr id="36" name="Grupo 7">
                  <a:extLst xmlns:a="http://schemas.openxmlformats.org/drawingml/2006/main">
                    <a:ext uri="{FF2B5EF4-FFF2-40B4-BE49-F238E27FC236}">
                      <a16:creationId xmlns:a16="http://schemas.microsoft.com/office/drawing/2014/main" id="{08C86CEF-DA8D-4F1B-8713-1439DBC756FB}"/>
                    </a:ext>
                  </a:extLst>
                </wp:docPr>
                <wp:cNvGraphicFramePr/>
                <a:graphic xmlns:a="http://schemas.openxmlformats.org/drawingml/2006/main">
                  <a:graphicData uri="http://schemas.microsoft.com/office/word/2010/wordprocessingGroup">
                    <wpg:wgp>
                      <wpg:cNvGrpSpPr/>
                      <wpg:grpSpPr>
                        <a:xfrm>
                          <a:off x="0" y="0"/>
                          <a:ext cx="4506163" cy="1975104"/>
                          <a:chOff x="0" y="0"/>
                          <a:chExt cx="9180491" cy="3714896"/>
                        </a:xfrm>
                      </wpg:grpSpPr>
                      <pic:pic xmlns:pic="http://schemas.openxmlformats.org/drawingml/2006/picture">
                        <pic:nvPicPr>
                          <pic:cNvPr id="37" name="Imagen 37">
                            <a:extLst>
                              <a:ext uri="{FF2B5EF4-FFF2-40B4-BE49-F238E27FC236}">
                                <a16:creationId xmlns:a16="http://schemas.microsoft.com/office/drawing/2014/main" id="{9CDF3EFC-689E-438E-A004-91CA1D7F5251}"/>
                              </a:ext>
                            </a:extLst>
                          </pic:cNvPr>
                          <pic:cNvPicPr>
                            <a:picLocks noChangeAspect="1"/>
                          </pic:cNvPicPr>
                        </pic:nvPicPr>
                        <pic:blipFill rotWithShape="1">
                          <a:blip r:embed="rId28"/>
                          <a:srcRect l="372" t="14925" r="92539"/>
                          <a:stretch/>
                        </pic:blipFill>
                        <pic:spPr>
                          <a:xfrm>
                            <a:off x="0" y="0"/>
                            <a:ext cx="715804" cy="3714896"/>
                          </a:xfrm>
                          <a:prstGeom prst="rect">
                            <a:avLst/>
                          </a:prstGeom>
                        </pic:spPr>
                      </pic:pic>
                      <pic:pic xmlns:pic="http://schemas.openxmlformats.org/drawingml/2006/picture">
                        <pic:nvPicPr>
                          <pic:cNvPr id="38" name="Imagen 38">
                            <a:extLst>
                              <a:ext uri="{FF2B5EF4-FFF2-40B4-BE49-F238E27FC236}">
                                <a16:creationId xmlns:a16="http://schemas.microsoft.com/office/drawing/2014/main" id="{B0703431-6A94-4ECA-A36F-041B4E921461}"/>
                              </a:ext>
                            </a:extLst>
                          </pic:cNvPr>
                          <pic:cNvPicPr>
                            <a:picLocks noChangeAspect="1"/>
                          </pic:cNvPicPr>
                        </pic:nvPicPr>
                        <pic:blipFill rotWithShape="1">
                          <a:blip r:embed="rId28"/>
                          <a:srcRect l="16169" t="14925"/>
                          <a:stretch/>
                        </pic:blipFill>
                        <pic:spPr>
                          <a:xfrm>
                            <a:off x="715804" y="0"/>
                            <a:ext cx="8464687" cy="37148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EF5A2D" id="Grupo 7" o:spid="_x0000_s1026" style="position:absolute;margin-left:60.65pt;margin-top:14.35pt;width:354.8pt;height:155.5pt;z-index:251664384;mso-width-relative:margin;mso-height-relative:margin" coordsize="91804,3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">
                <v:shape id="Imagen 37" o:spid="_x0000_s1027" type="#_x0000_t75" style="position:absolute;width:7158;height:3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">
                  <v:imagedata r:id="rId29" o:title="" croptop="9781f" cropleft="244f" cropright="60646f"/>
                  <v:path arrowok="t"/>
                </v:shape>
                <v:shape id="Imagen 38" o:spid="_x0000_s1028" type="#_x0000_t75" style="position:absolute;left:7158;width:84646;height:3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">
                  <v:imagedata r:id="rId29" o:title="" croptop="9781f" cropleft="10597f"/>
                  <v:path arrowok="t"/>
                </v:shape>
              </v:group>
            </w:pict>
          </mc:Fallback>
        </mc:AlternateContent>
      </w:r>
    </w:p>
    <w:p w:rsidR="005A1747" w:rsidRDefault="005A1747" w:rsidP="00550B2C">
      <w:pPr>
        <w:spacing w:before="120" w:after="120" w:line="360" w:lineRule="auto"/>
        <w:ind w:left="1416"/>
        <w:jc w:val="both"/>
        <w:rPr>
          <w:rFonts w:eastAsia="Arial Unicode MS" w:cs="Arial"/>
        </w:rPr>
      </w:pPr>
    </w:p>
    <w:p w:rsidR="005A1747" w:rsidRDefault="005A1747" w:rsidP="00550B2C">
      <w:pPr>
        <w:spacing w:before="120" w:after="120" w:line="360" w:lineRule="auto"/>
        <w:ind w:left="1416"/>
        <w:jc w:val="both"/>
        <w:rPr>
          <w:rFonts w:eastAsia="Arial Unicode MS" w:cs="Arial"/>
        </w:rPr>
      </w:pPr>
    </w:p>
    <w:p w:rsidR="005A1747" w:rsidRDefault="005A1747" w:rsidP="00550B2C">
      <w:pPr>
        <w:spacing w:before="120" w:after="120" w:line="360" w:lineRule="auto"/>
        <w:ind w:left="1416"/>
        <w:jc w:val="both"/>
        <w:rPr>
          <w:rFonts w:eastAsia="Arial Unicode MS" w:cs="Arial"/>
        </w:rPr>
      </w:pPr>
    </w:p>
    <w:p w:rsidR="005A1747" w:rsidRDefault="005A1747" w:rsidP="00550B2C">
      <w:pPr>
        <w:spacing w:before="120" w:after="120" w:line="360" w:lineRule="auto"/>
        <w:ind w:left="1416"/>
        <w:jc w:val="both"/>
        <w:rPr>
          <w:rFonts w:eastAsia="Arial Unicode MS" w:cs="Arial"/>
        </w:rPr>
      </w:pPr>
    </w:p>
    <w:p w:rsidR="005A1747" w:rsidRDefault="005A1747" w:rsidP="00550B2C">
      <w:pPr>
        <w:spacing w:before="120" w:after="120" w:line="360" w:lineRule="auto"/>
        <w:ind w:left="1416"/>
        <w:jc w:val="both"/>
        <w:rPr>
          <w:rFonts w:eastAsia="Arial Unicode MS" w:cs="Arial"/>
        </w:rPr>
      </w:pPr>
    </w:p>
    <w:p w:rsidR="005A1747" w:rsidRPr="008652D5" w:rsidRDefault="005A1747" w:rsidP="00550B2C">
      <w:pPr>
        <w:spacing w:before="120" w:after="120" w:line="360" w:lineRule="auto"/>
        <w:ind w:left="1416"/>
        <w:jc w:val="both"/>
        <w:rPr>
          <w:rFonts w:eastAsia="Arial Unicode MS" w:cs="Arial"/>
        </w:rPr>
      </w:pPr>
    </w:p>
    <w:p w:rsidR="00550B2C" w:rsidRPr="008652D5" w:rsidRDefault="00550B2C" w:rsidP="00550B2C">
      <w:pPr>
        <w:pStyle w:val="Prrafodelista"/>
        <w:numPr>
          <w:ilvl w:val="1"/>
          <w:numId w:val="16"/>
        </w:numPr>
        <w:spacing w:before="120" w:after="120" w:line="360" w:lineRule="auto"/>
        <w:contextualSpacing w:val="0"/>
        <w:jc w:val="both"/>
        <w:rPr>
          <w:rFonts w:ascii="Arial" w:eastAsia="Arial Unicode MS" w:hAnsi="Arial" w:cs="Arial"/>
          <w:b/>
          <w:lang w:val="es-ES"/>
        </w:rPr>
      </w:pPr>
      <w:r w:rsidRPr="008652D5">
        <w:rPr>
          <w:rFonts w:ascii="Arial" w:eastAsia="Arial Unicode MS" w:hAnsi="Arial" w:cs="Arial"/>
          <w:b/>
          <w:lang w:val="es-ES"/>
        </w:rPr>
        <w:t>Discrepancias en cuenta financiera</w:t>
      </w:r>
    </w:p>
    <w:p w:rsidR="00550B2C" w:rsidRDefault="00550B2C" w:rsidP="005A1747">
      <w:pPr>
        <w:pStyle w:val="Prrafodelista"/>
        <w:spacing w:before="120" w:after="120" w:line="360" w:lineRule="auto"/>
        <w:ind w:left="1440"/>
        <w:contextualSpacing w:val="0"/>
        <w:jc w:val="both"/>
        <w:rPr>
          <w:rFonts w:ascii="Arial" w:eastAsia="Arial Unicode MS" w:hAnsi="Arial" w:cs="Arial"/>
          <w:lang w:val="es-ES"/>
        </w:rPr>
      </w:pPr>
      <w:r w:rsidRPr="005A1747">
        <w:rPr>
          <w:rFonts w:ascii="Arial" w:eastAsia="Arial Unicode MS" w:hAnsi="Arial" w:cs="Arial"/>
          <w:lang w:val="es-ES"/>
        </w:rPr>
        <w:t xml:space="preserve">Debido al </w:t>
      </w:r>
      <w:proofErr w:type="spellStart"/>
      <w:r w:rsidRPr="008652D5">
        <w:rPr>
          <w:rFonts w:ascii="Arial" w:eastAsia="Arial Unicode MS" w:hAnsi="Arial" w:cs="Arial"/>
          <w:lang w:val="es-ES"/>
        </w:rPr>
        <w:t>xtranjer</w:t>
      </w:r>
      <w:r>
        <w:rPr>
          <w:rFonts w:ascii="Arial" w:eastAsia="Arial Unicode MS" w:hAnsi="Arial" w:cs="Arial"/>
          <w:lang w:val="es-ES"/>
        </w:rPr>
        <w:t>a</w:t>
      </w:r>
      <w:proofErr w:type="spellEnd"/>
      <w:r>
        <w:rPr>
          <w:rFonts w:ascii="Arial" w:eastAsia="Arial Unicode MS" w:hAnsi="Arial" w:cs="Arial"/>
          <w:lang w:val="es-ES"/>
        </w:rPr>
        <w:t xml:space="preserve">. Se hace notar que las posiciones iniciales y finales en la cuenta de Moneda y </w:t>
      </w:r>
    </w:p>
    <w:p w:rsidR="00550B2C" w:rsidRPr="008652D5" w:rsidRDefault="00550B2C" w:rsidP="00550B2C">
      <w:pPr>
        <w:pStyle w:val="Prrafodelista"/>
        <w:spacing w:before="120" w:after="120" w:line="360" w:lineRule="auto"/>
        <w:ind w:left="1080"/>
        <w:contextualSpacing w:val="0"/>
        <w:rPr>
          <w:rFonts w:ascii="Arial" w:eastAsia="Arial Unicode MS" w:hAnsi="Arial" w:cs="Arial"/>
          <w:lang w:val="es-ES"/>
        </w:rPr>
      </w:pPr>
    </w:p>
    <w:p w:rsidR="00550B2C" w:rsidRPr="008652D5" w:rsidRDefault="00550B2C" w:rsidP="00550B2C">
      <w:pPr>
        <w:pStyle w:val="Descripcin"/>
        <w:ind w:left="1080"/>
        <w:jc w:val="center"/>
        <w:rPr>
          <w:b/>
          <w:i/>
          <w:sz w:val="22"/>
        </w:rPr>
      </w:pPr>
      <w:r w:rsidRPr="008652D5">
        <w:rPr>
          <w:b/>
          <w:sz w:val="22"/>
        </w:rPr>
        <w:t xml:space="preserve">Cuadro </w:t>
      </w:r>
      <w:r w:rsidRPr="008652D5">
        <w:rPr>
          <w:b/>
          <w:i/>
          <w:sz w:val="22"/>
        </w:rPr>
        <w:fldChar w:fldCharType="begin"/>
      </w:r>
      <w:r w:rsidRPr="008652D5">
        <w:rPr>
          <w:b/>
          <w:sz w:val="22"/>
        </w:rPr>
        <w:instrText xml:space="preserve"> SEQ Cuadro \* ARABIC </w:instrText>
      </w:r>
      <w:r w:rsidRPr="008652D5">
        <w:rPr>
          <w:b/>
          <w:i/>
          <w:sz w:val="22"/>
        </w:rPr>
        <w:fldChar w:fldCharType="separate"/>
      </w:r>
      <w:r w:rsidR="001C22D4">
        <w:rPr>
          <w:b/>
          <w:noProof/>
          <w:sz w:val="22"/>
        </w:rPr>
        <w:t>3</w:t>
      </w:r>
      <w:r w:rsidRPr="008652D5">
        <w:rPr>
          <w:b/>
          <w:i/>
          <w:sz w:val="22"/>
        </w:rPr>
        <w:fldChar w:fldCharType="end"/>
      </w:r>
      <w:r w:rsidRPr="008652D5">
        <w:rPr>
          <w:b/>
          <w:sz w:val="22"/>
        </w:rPr>
        <w:t>.</w:t>
      </w:r>
      <w:r w:rsidRPr="008652D5">
        <w:t xml:space="preserve"> </w:t>
      </w:r>
      <w:r w:rsidRPr="008652D5">
        <w:rPr>
          <w:b/>
          <w:sz w:val="22"/>
        </w:rPr>
        <w:t>Posición de Inversión Internacional: Actual</w:t>
      </w:r>
    </w:p>
    <w:p w:rsidR="00550B2C" w:rsidRPr="008652D5" w:rsidRDefault="00550B2C" w:rsidP="005A1747">
      <w:pPr>
        <w:pStyle w:val="Prrafodelista"/>
        <w:spacing w:after="0"/>
        <w:ind w:left="1080"/>
        <w:jc w:val="center"/>
      </w:pPr>
      <w:r w:rsidRPr="008652D5">
        <w:rPr>
          <w:rFonts w:ascii="Arial" w:hAnsi="Arial" w:cs="Arial"/>
          <w:lang w:val="es-ES"/>
        </w:rPr>
        <w:t>(En millones de $</w:t>
      </w:r>
      <w:proofErr w:type="spellStart"/>
      <w:r w:rsidRPr="008652D5">
        <w:rPr>
          <w:rFonts w:ascii="Arial" w:hAnsi="Arial" w:cs="Arial"/>
          <w:lang w:val="es-ES"/>
        </w:rPr>
        <w:t>us</w:t>
      </w:r>
      <w:proofErr w:type="spellEnd"/>
      <w:r w:rsidRPr="008652D5">
        <w:rPr>
          <w:rFonts w:ascii="Arial" w:hAnsi="Arial" w:cs="Arial"/>
          <w:lang w:val="es-ES"/>
        </w:rPr>
        <w:t>)</w:t>
      </w:r>
    </w:p>
    <w:p w:rsidR="00550B2C" w:rsidRPr="008652D5" w:rsidRDefault="005A1747" w:rsidP="005A1747">
      <w:pPr>
        <w:pStyle w:val="Prrafodelista"/>
        <w:spacing w:before="120" w:after="120" w:line="360" w:lineRule="auto"/>
        <w:ind w:left="1080"/>
        <w:contextualSpacing w:val="0"/>
        <w:jc w:val="center"/>
        <w:rPr>
          <w:rFonts w:ascii="Arial" w:eastAsia="Arial Unicode MS" w:hAnsi="Arial" w:cs="Arial"/>
          <w:lang w:val="es-ES"/>
        </w:rPr>
      </w:pPr>
      <w:r w:rsidRPr="005A1747">
        <w:rPr>
          <w:rFonts w:ascii="Arial" w:eastAsia="Arial Unicode MS" w:hAnsi="Arial" w:cs="Arial"/>
          <w:lang w:val="es-ES"/>
        </w:rPr>
        <w:drawing>
          <wp:inline distT="0" distB="0" distL="0" distR="0" wp14:anchorId="1A338568" wp14:editId="60919FF8">
            <wp:extent cx="3050119" cy="2856510"/>
            <wp:effectExtent l="0" t="0" r="0" b="1270"/>
            <wp:docPr id="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0"/>
                    <a:stretch>
                      <a:fillRect/>
                    </a:stretch>
                  </pic:blipFill>
                  <pic:spPr>
                    <a:xfrm>
                      <a:off x="0" y="0"/>
                      <a:ext cx="3058823" cy="2864662"/>
                    </a:xfrm>
                    <a:prstGeom prst="rect">
                      <a:avLst/>
                    </a:prstGeom>
                  </pic:spPr>
                </pic:pic>
              </a:graphicData>
            </a:graphic>
          </wp:inline>
        </w:drawing>
      </w:r>
    </w:p>
    <w:p w:rsidR="00550B2C" w:rsidRPr="008652D5" w:rsidRDefault="00550B2C" w:rsidP="00550B2C">
      <w:pPr>
        <w:pStyle w:val="Prrafodelista"/>
        <w:spacing w:before="120" w:after="120" w:line="360" w:lineRule="auto"/>
        <w:ind w:left="1080"/>
        <w:contextualSpacing w:val="0"/>
        <w:jc w:val="both"/>
        <w:rPr>
          <w:rFonts w:ascii="Arial" w:eastAsia="Arial Unicode MS" w:hAnsi="Arial" w:cs="Arial"/>
          <w:lang w:val="es-ES"/>
        </w:rPr>
      </w:pPr>
    </w:p>
    <w:p w:rsidR="00550B2C" w:rsidRPr="008652D5" w:rsidRDefault="00550B2C" w:rsidP="00550B2C">
      <w:pPr>
        <w:pStyle w:val="Prrafodelista"/>
        <w:spacing w:before="120" w:after="120" w:line="360" w:lineRule="auto"/>
        <w:ind w:left="426"/>
        <w:contextualSpacing w:val="0"/>
        <w:jc w:val="both"/>
        <w:rPr>
          <w:rFonts w:ascii="Arial" w:eastAsia="Arial Unicode MS" w:hAnsi="Arial" w:cs="Arial"/>
        </w:rPr>
      </w:pPr>
    </w:p>
    <w:p w:rsidR="00550B2C" w:rsidRDefault="00550B2C" w:rsidP="00550B2C">
      <w:pPr>
        <w:pStyle w:val="Prrafodelista"/>
        <w:spacing w:before="120" w:after="120" w:line="360" w:lineRule="auto"/>
        <w:ind w:left="426"/>
        <w:contextualSpacing w:val="0"/>
        <w:jc w:val="both"/>
        <w:rPr>
          <w:rFonts w:ascii="Arial" w:eastAsia="Arial Unicode MS" w:hAnsi="Arial" w:cs="Arial"/>
        </w:rPr>
      </w:pPr>
    </w:p>
    <w:p w:rsidR="00550B2C" w:rsidRDefault="00550B2C" w:rsidP="00550B2C">
      <w:pPr>
        <w:pStyle w:val="Prrafodelista"/>
        <w:spacing w:before="120" w:after="120" w:line="360" w:lineRule="auto"/>
        <w:ind w:left="426"/>
        <w:contextualSpacing w:val="0"/>
        <w:jc w:val="both"/>
        <w:rPr>
          <w:rFonts w:ascii="Arial" w:eastAsia="Arial Unicode MS" w:hAnsi="Arial" w:cs="Arial"/>
        </w:rPr>
      </w:pPr>
    </w:p>
    <w:p w:rsidR="00550B2C" w:rsidRDefault="00550B2C" w:rsidP="00550B2C">
      <w:pPr>
        <w:pStyle w:val="Prrafodelista"/>
        <w:spacing w:before="120" w:after="120" w:line="360" w:lineRule="auto"/>
        <w:ind w:left="426"/>
        <w:contextualSpacing w:val="0"/>
        <w:jc w:val="both"/>
        <w:rPr>
          <w:rFonts w:ascii="Arial" w:eastAsia="Arial Unicode MS" w:hAnsi="Arial" w:cs="Arial"/>
        </w:rPr>
      </w:pPr>
    </w:p>
    <w:p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Conclusiones</w:t>
      </w:r>
    </w:p>
    <w:p w:rsidR="005A1747" w:rsidRDefault="005A1747" w:rsidP="005A1747">
      <w:pPr>
        <w:spacing w:before="120" w:after="120" w:line="360" w:lineRule="auto"/>
        <w:jc w:val="both"/>
        <w:rPr>
          <w:rFonts w:eastAsia="Arial Unicode MS" w:cs="Arial"/>
        </w:rPr>
      </w:pPr>
      <w:r w:rsidRPr="005A1747">
        <w:rPr>
          <w:rFonts w:eastAsia="Arial Unicode MS" w:cs="Arial"/>
        </w:rPr>
        <w:t xml:space="preserve">Se ha logrado implementar 8 modelos de clasificación de textos siendo </w:t>
      </w:r>
      <w:proofErr w:type="spellStart"/>
      <w:r w:rsidRPr="005A1747">
        <w:rPr>
          <w:rFonts w:eastAsia="Arial Unicode MS" w:cs="Arial"/>
        </w:rPr>
        <w:t>RandomForest</w:t>
      </w:r>
      <w:proofErr w:type="spellEnd"/>
      <w:r w:rsidRPr="005A1747">
        <w:rPr>
          <w:rFonts w:eastAsia="Arial Unicode MS" w:cs="Arial"/>
        </w:rPr>
        <w:t xml:space="preserve"> sobre TFIDF el que presenta mayor precisión.</w:t>
      </w:r>
    </w:p>
    <w:p w:rsidR="00B41D25" w:rsidRPr="005A1747" w:rsidRDefault="005A1747" w:rsidP="005A1747">
      <w:pPr>
        <w:spacing w:before="120" w:after="120" w:line="360" w:lineRule="auto"/>
        <w:jc w:val="both"/>
        <w:rPr>
          <w:rFonts w:eastAsia="Arial Unicode MS" w:cs="Arial"/>
        </w:rPr>
      </w:pPr>
      <w:r w:rsidRPr="005A1747">
        <w:rPr>
          <w:rFonts w:eastAsia="Arial Unicode MS" w:cs="Arial"/>
        </w:rPr>
        <w:t>Para la puesta en producción se utilizará el modelo SVM sobre TFIDF por su bajo tiempo de entrenamiento y predicción, y su alta precisión.</w:t>
      </w:r>
    </w:p>
    <w:p w:rsidR="00B41D25" w:rsidRDefault="00B41D25" w:rsidP="00F30873">
      <w:pPr>
        <w:pStyle w:val="Prrafodelista"/>
        <w:spacing w:before="120" w:after="120" w:line="360" w:lineRule="auto"/>
        <w:ind w:left="1134" w:firstLine="282"/>
        <w:jc w:val="both"/>
        <w:rPr>
          <w:rFonts w:ascii="Arial" w:eastAsia="Arial Unicode MS" w:hAnsi="Arial" w:cs="Arial"/>
        </w:rPr>
      </w:pPr>
    </w:p>
    <w:p w:rsidR="00B41D25" w:rsidRPr="008652D5" w:rsidRDefault="00B41D25" w:rsidP="00F30873">
      <w:pPr>
        <w:pStyle w:val="Prrafodelista"/>
        <w:spacing w:before="120" w:after="120" w:line="360" w:lineRule="auto"/>
        <w:ind w:left="1134" w:firstLine="282"/>
        <w:jc w:val="both"/>
        <w:rPr>
          <w:rFonts w:ascii="Arial" w:eastAsia="Arial Unicode MS" w:hAnsi="Arial" w:cs="Arial"/>
        </w:rPr>
      </w:pPr>
    </w:p>
    <w:p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Referencia bibliográfica</w:t>
      </w:r>
    </w:p>
    <w:sdt>
      <w:sdtPr>
        <w:rPr>
          <w:rFonts w:asciiTheme="minorHAnsi" w:eastAsiaTheme="minorHAnsi" w:hAnsiTheme="minorHAnsi" w:cstheme="minorBidi"/>
          <w:b w:val="0"/>
          <w:sz w:val="24"/>
          <w:szCs w:val="22"/>
          <w:lang w:val="es-ES" w:eastAsia="en-US"/>
        </w:rPr>
        <w:id w:val="1155270147"/>
        <w:docPartObj>
          <w:docPartGallery w:val="Bibliographies"/>
          <w:docPartUnique/>
        </w:docPartObj>
      </w:sdtPr>
      <w:sdtEndPr>
        <w:rPr>
          <w:rFonts w:ascii="Arial" w:eastAsia="Times New Roman" w:hAnsi="Arial" w:cs="Times New Roman"/>
          <w:szCs w:val="20"/>
          <w:lang w:eastAsia="es-ES"/>
        </w:rPr>
      </w:sdtEndPr>
      <w:sdtContent>
        <w:p w:rsidR="00550B2C" w:rsidRPr="008652D5" w:rsidRDefault="00550B2C" w:rsidP="00550B2C">
          <w:pPr>
            <w:pStyle w:val="Ttulo1"/>
            <w:rPr>
              <w:rFonts w:cs="Arial"/>
              <w:sz w:val="24"/>
              <w:szCs w:val="24"/>
            </w:rPr>
          </w:pPr>
        </w:p>
        <w:sdt>
          <w:sdtPr>
            <w:rPr>
              <w:rFonts w:ascii="Arial" w:eastAsia="Times New Roman" w:hAnsi="Arial" w:cs="Arial"/>
              <w:sz w:val="24"/>
              <w:szCs w:val="24"/>
              <w:lang w:val="es-ES" w:eastAsia="es-ES"/>
            </w:rPr>
            <w:id w:val="111145805"/>
            <w:bibliography/>
          </w:sdtPr>
          <w:sdtEndPr>
            <w:rPr>
              <w:rFonts w:cs="Times New Roman"/>
              <w:szCs w:val="20"/>
            </w:rPr>
          </w:sdtEndPr>
          <w:sdtContent>
            <w:p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szCs w:val="24"/>
                </w:rPr>
                <w:fldChar w:fldCharType="begin"/>
              </w:r>
              <w:r w:rsidRPr="008652D5">
                <w:rPr>
                  <w:rFonts w:ascii="Arial" w:hAnsi="Arial" w:cs="Arial"/>
                  <w:szCs w:val="24"/>
                  <w:lang w:val="en-US"/>
                </w:rPr>
                <w:instrText>BIBLIOGRAPHY</w:instrText>
              </w:r>
              <w:r w:rsidRPr="008652D5">
                <w:rPr>
                  <w:rFonts w:ascii="Arial" w:hAnsi="Arial" w:cs="Arial"/>
                  <w:szCs w:val="24"/>
                </w:rPr>
                <w:fldChar w:fldCharType="separate"/>
              </w:r>
              <w:r w:rsidRPr="008652D5">
                <w:rPr>
                  <w:rFonts w:ascii="Arial" w:hAnsi="Arial" w:cs="Arial"/>
                  <w:noProof/>
                  <w:szCs w:val="24"/>
                  <w:lang w:val="en-US"/>
                </w:rPr>
                <w:t xml:space="preserve">Cheong Tang, T. (2013). </w:t>
              </w:r>
              <w:r w:rsidRPr="008652D5">
                <w:rPr>
                  <w:rFonts w:ascii="Arial" w:hAnsi="Arial" w:cs="Arial"/>
                  <w:i/>
                  <w:iCs/>
                  <w:noProof/>
                  <w:szCs w:val="24"/>
                  <w:lang w:val="en-US"/>
                </w:rPr>
                <w:t>New Perspectives on the ‘Net Errors &amp; Omissions’ in Balance of Payment.</w:t>
              </w:r>
              <w:r w:rsidRPr="008652D5">
                <w:rPr>
                  <w:rFonts w:ascii="Arial" w:hAnsi="Arial" w:cs="Arial"/>
                  <w:noProof/>
                  <w:szCs w:val="24"/>
                  <w:lang w:val="en-US"/>
                </w:rPr>
                <w:t xml:space="preserve"> Monash University.</w:t>
              </w:r>
            </w:p>
            <w:p w:rsidR="00550B2C" w:rsidRPr="008652D5" w:rsidRDefault="00550B2C" w:rsidP="00550B2C">
              <w:pPr>
                <w:pStyle w:val="Bibliografa"/>
                <w:ind w:left="720" w:hanging="720"/>
                <w:rPr>
                  <w:rFonts w:ascii="Arial" w:hAnsi="Arial" w:cs="Arial"/>
                  <w:noProof/>
                  <w:szCs w:val="24"/>
                  <w:lang w:val="es-ES"/>
                </w:rPr>
              </w:pPr>
              <w:r w:rsidRPr="008652D5">
                <w:rPr>
                  <w:rFonts w:ascii="Arial" w:hAnsi="Arial" w:cs="Arial"/>
                  <w:noProof/>
                  <w:szCs w:val="24"/>
                  <w:lang w:val="en-US"/>
                </w:rPr>
                <w:t xml:space="preserve">Cobham, A., Garcia-Bernardo, J., &amp; Harari, M. (2021). </w:t>
              </w:r>
              <w:r w:rsidRPr="008652D5">
                <w:rPr>
                  <w:rFonts w:ascii="Arial" w:hAnsi="Arial" w:cs="Arial"/>
                  <w:i/>
                  <w:iCs/>
                  <w:noProof/>
                  <w:szCs w:val="24"/>
                  <w:lang w:val="en-US"/>
                </w:rPr>
                <w:t>Vulnerability and exposure to illicit financial flows risk in Latin America.</w:t>
              </w:r>
              <w:r w:rsidRPr="008652D5">
                <w:rPr>
                  <w:rFonts w:ascii="Arial" w:hAnsi="Arial" w:cs="Arial"/>
                  <w:noProof/>
                  <w:szCs w:val="24"/>
                  <w:lang w:val="en-US"/>
                </w:rPr>
                <w:t xml:space="preserve"> </w:t>
              </w:r>
              <w:r w:rsidRPr="008652D5">
                <w:rPr>
                  <w:rFonts w:ascii="Arial" w:hAnsi="Arial" w:cs="Arial"/>
                  <w:noProof/>
                  <w:szCs w:val="24"/>
                  <w:lang w:val="es-ES"/>
                </w:rPr>
                <w:t>Buckinghamshire, United Kingdom.: Tax Justice Network Limited.</w:t>
              </w:r>
            </w:p>
            <w:p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s-ES"/>
                </w:rPr>
                <w:t xml:space="preserve">FMI. (2009). </w:t>
              </w:r>
              <w:r w:rsidRPr="008652D5">
                <w:rPr>
                  <w:rFonts w:ascii="Arial" w:hAnsi="Arial" w:cs="Arial"/>
                  <w:i/>
                  <w:iCs/>
                  <w:noProof/>
                  <w:szCs w:val="24"/>
                  <w:lang w:val="es-ES"/>
                </w:rPr>
                <w:t>Manual de Balanza de Pagos y Posición de Inversión Internacional.</w:t>
              </w:r>
              <w:r w:rsidRPr="008652D5">
                <w:rPr>
                  <w:rFonts w:ascii="Arial" w:hAnsi="Arial" w:cs="Arial"/>
                  <w:noProof/>
                  <w:szCs w:val="24"/>
                  <w:lang w:val="es-ES"/>
                </w:rPr>
                <w:t xml:space="preserve"> </w:t>
              </w:r>
              <w:r w:rsidRPr="008652D5">
                <w:rPr>
                  <w:rFonts w:ascii="Arial" w:hAnsi="Arial" w:cs="Arial"/>
                  <w:noProof/>
                  <w:szCs w:val="24"/>
                  <w:lang w:val="en-US"/>
                </w:rPr>
                <w:t>FMI.</w:t>
              </w:r>
            </w:p>
            <w:p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Global Financial Integrity. (2018). </w:t>
              </w:r>
              <w:r w:rsidRPr="008652D5">
                <w:rPr>
                  <w:rFonts w:ascii="Arial" w:hAnsi="Arial" w:cs="Arial"/>
                  <w:i/>
                  <w:iCs/>
                  <w:noProof/>
                  <w:szCs w:val="24"/>
                  <w:lang w:val="en-US"/>
                </w:rPr>
                <w:t>Trade-Related Illicit Financial Flows.</w:t>
              </w:r>
              <w:r w:rsidRPr="008652D5">
                <w:rPr>
                  <w:rFonts w:ascii="Arial" w:hAnsi="Arial" w:cs="Arial"/>
                  <w:noProof/>
                  <w:szCs w:val="24"/>
                  <w:lang w:val="en-US"/>
                </w:rPr>
                <w:t xml:space="preserve"> Global Financial Integrity.</w:t>
              </w:r>
            </w:p>
            <w:p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Kristinsson, T. (2016). </w:t>
              </w:r>
              <w:r w:rsidRPr="008652D5">
                <w:rPr>
                  <w:rFonts w:ascii="Arial" w:hAnsi="Arial" w:cs="Arial"/>
                  <w:i/>
                  <w:iCs/>
                  <w:noProof/>
                  <w:szCs w:val="24"/>
                  <w:lang w:val="en-US"/>
                </w:rPr>
                <w:t>Net Errors and Omissions in Balance of Payments Statistics.</w:t>
              </w:r>
              <w:r w:rsidRPr="008652D5">
                <w:rPr>
                  <w:rFonts w:ascii="Arial" w:hAnsi="Arial" w:cs="Arial"/>
                  <w:noProof/>
                  <w:szCs w:val="24"/>
                  <w:lang w:val="en-US"/>
                </w:rPr>
                <w:t xml:space="preserve"> NOVA Information Managemente School.</w:t>
              </w:r>
            </w:p>
            <w:p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Sarialioglu Hayali, A. (2015). </w:t>
              </w:r>
              <w:r w:rsidRPr="008652D5">
                <w:rPr>
                  <w:rFonts w:ascii="Arial" w:hAnsi="Arial" w:cs="Arial"/>
                  <w:i/>
                  <w:iCs/>
                  <w:noProof/>
                  <w:szCs w:val="24"/>
                  <w:lang w:val="en-US"/>
                </w:rPr>
                <w:t>The Error And Omissions Issue: A Comparison Between Turkey And India.</w:t>
              </w:r>
              <w:r w:rsidRPr="008652D5">
                <w:rPr>
                  <w:rFonts w:ascii="Arial" w:hAnsi="Arial" w:cs="Arial"/>
                  <w:noProof/>
                  <w:szCs w:val="24"/>
                  <w:lang w:val="en-US"/>
                </w:rPr>
                <w:t xml:space="preserve"> Bolumu, Trabzon-TURKEY: Technical University Department of Economics.</w:t>
              </w:r>
            </w:p>
            <w:p w:rsidR="00550B2C" w:rsidRPr="008652D5" w:rsidRDefault="00550B2C" w:rsidP="00550B2C">
              <w:r w:rsidRPr="008652D5">
                <w:rPr>
                  <w:rFonts w:cs="Arial"/>
                  <w:bCs/>
                  <w:szCs w:val="24"/>
                </w:rPr>
                <w:fldChar w:fldCharType="end"/>
              </w:r>
            </w:p>
          </w:sdtContent>
        </w:sdt>
      </w:sdtContent>
    </w:sdt>
    <w:p w:rsidR="00550B2C" w:rsidRPr="008652D5" w:rsidRDefault="00550B2C" w:rsidP="00550B2C">
      <w:pPr>
        <w:jc w:val="both"/>
        <w:rPr>
          <w:rFonts w:eastAsia="Arial Unicode MS" w:cs="Arial"/>
          <w:b/>
          <w:sz w:val="20"/>
        </w:rPr>
      </w:pPr>
    </w:p>
    <w:p w:rsidR="00BD7333" w:rsidRDefault="00BD7333" w:rsidP="00FB2DFF">
      <w:pPr>
        <w:tabs>
          <w:tab w:val="left" w:pos="8080"/>
        </w:tabs>
        <w:rPr>
          <w:rFonts w:cs="Arial"/>
          <w:szCs w:val="24"/>
        </w:rPr>
      </w:pPr>
    </w:p>
    <w:p w:rsidR="00CD4B80" w:rsidRPr="00834225" w:rsidRDefault="00CD4B80" w:rsidP="00834225">
      <w:pPr>
        <w:jc w:val="center"/>
        <w:rPr>
          <w:sz w:val="16"/>
          <w:szCs w:val="16"/>
        </w:rPr>
      </w:pPr>
    </w:p>
    <w:sectPr w:rsidR="00CD4B80" w:rsidRPr="00834225" w:rsidSect="00B41D25">
      <w:headerReference w:type="default" r:id="rId31"/>
      <w:footerReference w:type="default" r:id="rId32"/>
      <w:pgSz w:w="12240" w:h="15840" w:code="1"/>
      <w:pgMar w:top="2231" w:right="1701" w:bottom="1701" w:left="1701"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2B2" w:rsidRDefault="006D72B2">
      <w:r>
        <w:separator/>
      </w:r>
    </w:p>
  </w:endnote>
  <w:endnote w:type="continuationSeparator" w:id="0">
    <w:p w:rsidR="006D72B2" w:rsidRDefault="006D7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518376"/>
      <w:docPartObj>
        <w:docPartGallery w:val="Page Numbers (Bottom of Page)"/>
        <w:docPartUnique/>
      </w:docPartObj>
    </w:sdtPr>
    <w:sdtEndPr/>
    <w:sdtContent>
      <w:p w:rsidR="00B41D25" w:rsidRDefault="001C22D4" w:rsidP="001C22D4">
        <w:pPr>
          <w:pStyle w:val="Piedepgina"/>
          <w:jc w:val="right"/>
        </w:pPr>
        <w:r>
          <w:t xml:space="preserve"> </w:t>
        </w:r>
        <w:r w:rsidR="00B41D25">
          <w:fldChar w:fldCharType="begin"/>
        </w:r>
        <w:r w:rsidR="00B41D25">
          <w:instrText>PAGE   \* MERGEFORMAT</w:instrText>
        </w:r>
        <w:r w:rsidR="00B41D25">
          <w:fldChar w:fldCharType="separate"/>
        </w:r>
        <w:r w:rsidR="00432ECC">
          <w:rPr>
            <w:noProof/>
          </w:rPr>
          <w:t>3</w:t>
        </w:r>
        <w:r w:rsidR="00B41D25">
          <w:fldChar w:fldCharType="end"/>
        </w:r>
      </w:p>
    </w:sdtContent>
  </w:sdt>
  <w:p w:rsidR="000120B0" w:rsidRPr="00F06C75" w:rsidRDefault="000120B0" w:rsidP="00442532">
    <w:pPr>
      <w:pStyle w:val="Piedepgina"/>
      <w:ind w:hanging="1701"/>
      <w:jc w:val="left"/>
      <w:rPr>
        <w:rStyle w:val="eabrv"/>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2B2" w:rsidRDefault="006D72B2">
      <w:r>
        <w:separator/>
      </w:r>
    </w:p>
  </w:footnote>
  <w:footnote w:type="continuationSeparator" w:id="0">
    <w:p w:rsidR="006D72B2" w:rsidRDefault="006D72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F7B" w:rsidRDefault="00EF3F7B" w:rsidP="00442532">
    <w:pPr>
      <w:pStyle w:val="Encabezado"/>
      <w:tabs>
        <w:tab w:val="clear" w:pos="4419"/>
        <w:tab w:val="left" w:pos="4395"/>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C55FF"/>
    <w:multiLevelType w:val="hybridMultilevel"/>
    <w:tmpl w:val="E2DA8870"/>
    <w:lvl w:ilvl="0" w:tplc="00284C92">
      <w:start w:val="1"/>
      <w:numFmt w:val="upperRoman"/>
      <w:lvlText w:val="%1."/>
      <w:lvlJc w:val="left"/>
      <w:pPr>
        <w:ind w:left="1080" w:hanging="720"/>
      </w:pPr>
      <w:rPr>
        <w:rFonts w:hint="default"/>
      </w:r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9DF51D3"/>
    <w:multiLevelType w:val="hybridMultilevel"/>
    <w:tmpl w:val="D4F427C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1E9B68E9"/>
    <w:multiLevelType w:val="hybridMultilevel"/>
    <w:tmpl w:val="3B629A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F552873"/>
    <w:multiLevelType w:val="hybridMultilevel"/>
    <w:tmpl w:val="EF18FE52"/>
    <w:lvl w:ilvl="0" w:tplc="D714A634">
      <w:start w:val="1"/>
      <w:numFmt w:val="lowerLetter"/>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2A8C6CA9"/>
    <w:multiLevelType w:val="hybridMultilevel"/>
    <w:tmpl w:val="49D83A3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5" w15:restartNumberingAfterBreak="0">
    <w:nsid w:val="2D4D1E50"/>
    <w:multiLevelType w:val="hybridMultilevel"/>
    <w:tmpl w:val="95846598"/>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2DA43690"/>
    <w:multiLevelType w:val="hybridMultilevel"/>
    <w:tmpl w:val="956A6E92"/>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2EE4141A"/>
    <w:multiLevelType w:val="hybridMultilevel"/>
    <w:tmpl w:val="AF20F860"/>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09B78DA"/>
    <w:multiLevelType w:val="hybridMultilevel"/>
    <w:tmpl w:val="31A4DC46"/>
    <w:lvl w:ilvl="0" w:tplc="400A0001">
      <w:start w:val="1"/>
      <w:numFmt w:val="bullet"/>
      <w:lvlText w:val=""/>
      <w:lvlJc w:val="left"/>
      <w:pPr>
        <w:ind w:left="1146" w:hanging="360"/>
      </w:pPr>
      <w:rPr>
        <w:rFonts w:ascii="Symbol" w:hAnsi="Symbol" w:hint="default"/>
      </w:rPr>
    </w:lvl>
    <w:lvl w:ilvl="1" w:tplc="400A0003">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9" w15:restartNumberingAfterBreak="0">
    <w:nsid w:val="322B61A2"/>
    <w:multiLevelType w:val="hybridMultilevel"/>
    <w:tmpl w:val="DEAABEA2"/>
    <w:lvl w:ilvl="0" w:tplc="22B4A1BA">
      <w:start w:val="1"/>
      <w:numFmt w:val="decimal"/>
      <w:lvlText w:val="%1."/>
      <w:lvlJc w:val="left"/>
      <w:pPr>
        <w:tabs>
          <w:tab w:val="num" w:pos="720"/>
        </w:tabs>
        <w:ind w:left="720" w:hanging="360"/>
      </w:pPr>
      <w:rPr>
        <w:rFonts w:ascii="Arial" w:hAnsi="Arial" w:cs="Arial" w:hint="default"/>
        <w:color w:val="000080"/>
        <w:sz w:val="20"/>
      </w:rPr>
    </w:lvl>
    <w:lvl w:ilvl="1" w:tplc="0C0A0019">
      <w:start w:val="1"/>
      <w:numFmt w:val="lowerLetter"/>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0" w15:restartNumberingAfterBreak="0">
    <w:nsid w:val="38F663DE"/>
    <w:multiLevelType w:val="hybridMultilevel"/>
    <w:tmpl w:val="F1087290"/>
    <w:lvl w:ilvl="0" w:tplc="C066C520">
      <w:numFmt w:val="bullet"/>
      <w:lvlText w:val="-"/>
      <w:lvlJc w:val="left"/>
      <w:pPr>
        <w:ind w:left="720" w:hanging="360"/>
      </w:pPr>
      <w:rPr>
        <w:rFonts w:ascii="Calibri" w:eastAsia="Calibri" w:hAnsi="Calibri" w:cs="Times New Roman"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1" w15:restartNumberingAfterBreak="0">
    <w:nsid w:val="3BD10D76"/>
    <w:multiLevelType w:val="hybridMultilevel"/>
    <w:tmpl w:val="337EF92C"/>
    <w:lvl w:ilvl="0" w:tplc="AA948AC2">
      <w:start w:val="1"/>
      <w:numFmt w:val="lowerLetter"/>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4C20207D"/>
    <w:multiLevelType w:val="hybridMultilevel"/>
    <w:tmpl w:val="3EE65C74"/>
    <w:lvl w:ilvl="0" w:tplc="49662394">
      <w:start w:val="7"/>
      <w:numFmt w:val="decimal"/>
      <w:lvlText w:val="%1."/>
      <w:lvlJc w:val="left"/>
      <w:pPr>
        <w:tabs>
          <w:tab w:val="num" w:pos="720"/>
        </w:tabs>
        <w:ind w:left="720" w:hanging="360"/>
      </w:pPr>
      <w:rPr>
        <w:rFonts w:hint="default"/>
      </w:rPr>
    </w:lvl>
    <w:lvl w:ilvl="1" w:tplc="42CAC316">
      <w:numFmt w:val="none"/>
      <w:lvlText w:val=""/>
      <w:lvlJc w:val="left"/>
      <w:pPr>
        <w:tabs>
          <w:tab w:val="num" w:pos="360"/>
        </w:tabs>
      </w:pPr>
    </w:lvl>
    <w:lvl w:ilvl="2" w:tplc="9E9AE8A2">
      <w:numFmt w:val="none"/>
      <w:lvlText w:val=""/>
      <w:lvlJc w:val="left"/>
      <w:pPr>
        <w:tabs>
          <w:tab w:val="num" w:pos="360"/>
        </w:tabs>
      </w:pPr>
    </w:lvl>
    <w:lvl w:ilvl="3" w:tplc="4DDA1F46">
      <w:numFmt w:val="none"/>
      <w:lvlText w:val=""/>
      <w:lvlJc w:val="left"/>
      <w:pPr>
        <w:tabs>
          <w:tab w:val="num" w:pos="360"/>
        </w:tabs>
      </w:pPr>
    </w:lvl>
    <w:lvl w:ilvl="4" w:tplc="35741D1C">
      <w:numFmt w:val="none"/>
      <w:lvlText w:val=""/>
      <w:lvlJc w:val="left"/>
      <w:pPr>
        <w:tabs>
          <w:tab w:val="num" w:pos="360"/>
        </w:tabs>
      </w:pPr>
    </w:lvl>
    <w:lvl w:ilvl="5" w:tplc="416E6904">
      <w:numFmt w:val="none"/>
      <w:lvlText w:val=""/>
      <w:lvlJc w:val="left"/>
      <w:pPr>
        <w:tabs>
          <w:tab w:val="num" w:pos="360"/>
        </w:tabs>
      </w:pPr>
    </w:lvl>
    <w:lvl w:ilvl="6" w:tplc="5000836A">
      <w:numFmt w:val="none"/>
      <w:lvlText w:val=""/>
      <w:lvlJc w:val="left"/>
      <w:pPr>
        <w:tabs>
          <w:tab w:val="num" w:pos="360"/>
        </w:tabs>
      </w:pPr>
    </w:lvl>
    <w:lvl w:ilvl="7" w:tplc="02B8C69A">
      <w:numFmt w:val="none"/>
      <w:lvlText w:val=""/>
      <w:lvlJc w:val="left"/>
      <w:pPr>
        <w:tabs>
          <w:tab w:val="num" w:pos="360"/>
        </w:tabs>
      </w:pPr>
    </w:lvl>
    <w:lvl w:ilvl="8" w:tplc="9DE6EC84">
      <w:numFmt w:val="none"/>
      <w:lvlText w:val=""/>
      <w:lvlJc w:val="left"/>
      <w:pPr>
        <w:tabs>
          <w:tab w:val="num" w:pos="360"/>
        </w:tabs>
      </w:pPr>
    </w:lvl>
  </w:abstractNum>
  <w:abstractNum w:abstractNumId="13" w15:restartNumberingAfterBreak="0">
    <w:nsid w:val="598E594E"/>
    <w:multiLevelType w:val="hybridMultilevel"/>
    <w:tmpl w:val="A1687F60"/>
    <w:lvl w:ilvl="0" w:tplc="94610049">
      <w:start w:val="1"/>
      <w:numFmt w:val="bullet"/>
      <w:lvlText w:val="ï‚·"/>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ï‚§"/>
      <w:lvlJc w:val="left"/>
      <w:pPr>
        <w:ind w:left="2160" w:hanging="360"/>
      </w:pPr>
      <w:rPr>
        <w:rFonts w:ascii="Wingdings" w:hAnsi="Wingdings" w:hint="default"/>
      </w:rPr>
    </w:lvl>
    <w:lvl w:ilvl="3" w:tplc="0C0A0001" w:tentative="1">
      <w:start w:val="1"/>
      <w:numFmt w:val="bullet"/>
      <w:lvlText w:val="ï‚·"/>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ï‚§"/>
      <w:lvlJc w:val="left"/>
      <w:pPr>
        <w:ind w:left="4320" w:hanging="360"/>
      </w:pPr>
      <w:rPr>
        <w:rFonts w:ascii="Wingdings" w:hAnsi="Wingdings" w:hint="default"/>
      </w:rPr>
    </w:lvl>
    <w:lvl w:ilvl="6" w:tplc="0C0A0001" w:tentative="1">
      <w:start w:val="1"/>
      <w:numFmt w:val="bullet"/>
      <w:lvlText w:val="ï‚·"/>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ï‚§"/>
      <w:lvlJc w:val="left"/>
      <w:pPr>
        <w:ind w:left="6480" w:hanging="360"/>
      </w:pPr>
      <w:rPr>
        <w:rFonts w:ascii="Wingdings" w:hAnsi="Wingdings" w:hint="default"/>
      </w:rPr>
    </w:lvl>
  </w:abstractNum>
  <w:abstractNum w:abstractNumId="14" w15:restartNumberingAfterBreak="0">
    <w:nsid w:val="6DEF2C2A"/>
    <w:multiLevelType w:val="hybridMultilevel"/>
    <w:tmpl w:val="85AED2A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72951530"/>
    <w:multiLevelType w:val="hybridMultilevel"/>
    <w:tmpl w:val="D0D4D0D8"/>
    <w:lvl w:ilvl="0" w:tplc="AE521598">
      <w:start w:val="1"/>
      <w:numFmt w:val="lowerLetter"/>
      <w:lvlText w:val="%1."/>
      <w:lvlJc w:val="left"/>
      <w:pPr>
        <w:tabs>
          <w:tab w:val="num" w:pos="1440"/>
        </w:tabs>
        <w:ind w:left="1440" w:hanging="360"/>
      </w:pPr>
      <w:rPr>
        <w:rFonts w:hint="default"/>
      </w:rPr>
    </w:lvl>
    <w:lvl w:ilvl="1" w:tplc="0C0A0019">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6" w15:restartNumberingAfterBreak="0">
    <w:nsid w:val="73C3473A"/>
    <w:multiLevelType w:val="hybridMultilevel"/>
    <w:tmpl w:val="0B6EBA30"/>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7C6B7871"/>
    <w:multiLevelType w:val="hybridMultilevel"/>
    <w:tmpl w:val="9B2A101E"/>
    <w:lvl w:ilvl="0" w:tplc="D2242FC2">
      <w:start w:val="1"/>
      <w:numFmt w:val="lowerLetter"/>
      <w:lvlText w:val="%1."/>
      <w:lvlJc w:val="left"/>
      <w:pPr>
        <w:tabs>
          <w:tab w:val="num" w:pos="1440"/>
        </w:tabs>
        <w:ind w:left="1440" w:hanging="360"/>
      </w:pPr>
      <w:rPr>
        <w:rFonts w:hint="default"/>
      </w:rPr>
    </w:lvl>
    <w:lvl w:ilvl="1" w:tplc="0C0A0019">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num w:numId="1">
    <w:abstractNumId w:val="16"/>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2"/>
  </w:num>
  <w:num w:numId="6">
    <w:abstractNumId w:val="17"/>
  </w:num>
  <w:num w:numId="7">
    <w:abstractNumId w:val="15"/>
  </w:num>
  <w:num w:numId="8">
    <w:abstractNumId w:val="3"/>
  </w:num>
  <w:num w:numId="9">
    <w:abstractNumId w:val="11"/>
  </w:num>
  <w:num w:numId="10">
    <w:abstractNumId w:val="2"/>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4"/>
  </w:num>
  <w:num w:numId="14">
    <w:abstractNumId w:val="6"/>
  </w:num>
  <w:num w:numId="15">
    <w:abstractNumId w:val="13"/>
  </w:num>
  <w:num w:numId="16">
    <w:abstractNumId w:val="0"/>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s-ES"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0C5"/>
    <w:rsid w:val="000120B0"/>
    <w:rsid w:val="000124A7"/>
    <w:rsid w:val="0002606B"/>
    <w:rsid w:val="00032AE1"/>
    <w:rsid w:val="000341CC"/>
    <w:rsid w:val="00040100"/>
    <w:rsid w:val="00040914"/>
    <w:rsid w:val="000410FA"/>
    <w:rsid w:val="00046883"/>
    <w:rsid w:val="00056863"/>
    <w:rsid w:val="00057DF4"/>
    <w:rsid w:val="00070390"/>
    <w:rsid w:val="00087A8C"/>
    <w:rsid w:val="000B0497"/>
    <w:rsid w:val="000B6DF5"/>
    <w:rsid w:val="000C0236"/>
    <w:rsid w:val="000D47A5"/>
    <w:rsid w:val="000F604D"/>
    <w:rsid w:val="00111CA3"/>
    <w:rsid w:val="00120CB1"/>
    <w:rsid w:val="00132E8B"/>
    <w:rsid w:val="001475B0"/>
    <w:rsid w:val="00164279"/>
    <w:rsid w:val="001749A9"/>
    <w:rsid w:val="0017749F"/>
    <w:rsid w:val="001948EE"/>
    <w:rsid w:val="00194D89"/>
    <w:rsid w:val="001C22D4"/>
    <w:rsid w:val="001D0081"/>
    <w:rsid w:val="001D2102"/>
    <w:rsid w:val="001E649A"/>
    <w:rsid w:val="001F55BD"/>
    <w:rsid w:val="00202AA3"/>
    <w:rsid w:val="00203727"/>
    <w:rsid w:val="00206A51"/>
    <w:rsid w:val="002127F5"/>
    <w:rsid w:val="00236AA7"/>
    <w:rsid w:val="002476EB"/>
    <w:rsid w:val="002670C5"/>
    <w:rsid w:val="002A5AFD"/>
    <w:rsid w:val="002C61A5"/>
    <w:rsid w:val="002F6A95"/>
    <w:rsid w:val="003057D3"/>
    <w:rsid w:val="00311449"/>
    <w:rsid w:val="0032056B"/>
    <w:rsid w:val="00327423"/>
    <w:rsid w:val="00333975"/>
    <w:rsid w:val="00334E3B"/>
    <w:rsid w:val="0034236E"/>
    <w:rsid w:val="003631BF"/>
    <w:rsid w:val="00373268"/>
    <w:rsid w:val="00374DF1"/>
    <w:rsid w:val="00382B97"/>
    <w:rsid w:val="00382C40"/>
    <w:rsid w:val="00391D5B"/>
    <w:rsid w:val="003A2541"/>
    <w:rsid w:val="003B05CA"/>
    <w:rsid w:val="003C6197"/>
    <w:rsid w:val="003D0523"/>
    <w:rsid w:val="003D2205"/>
    <w:rsid w:val="003D5199"/>
    <w:rsid w:val="003E2EA9"/>
    <w:rsid w:val="003E4C99"/>
    <w:rsid w:val="003E4D93"/>
    <w:rsid w:val="00402A95"/>
    <w:rsid w:val="004141F5"/>
    <w:rsid w:val="00432ECC"/>
    <w:rsid w:val="00442532"/>
    <w:rsid w:val="00451524"/>
    <w:rsid w:val="00487EE7"/>
    <w:rsid w:val="00494106"/>
    <w:rsid w:val="00495337"/>
    <w:rsid w:val="004B2ED2"/>
    <w:rsid w:val="004C6AA8"/>
    <w:rsid w:val="004D2AC4"/>
    <w:rsid w:val="004D5CB7"/>
    <w:rsid w:val="004D5D5E"/>
    <w:rsid w:val="004E344A"/>
    <w:rsid w:val="004F4259"/>
    <w:rsid w:val="004F7E2B"/>
    <w:rsid w:val="005113D9"/>
    <w:rsid w:val="00546831"/>
    <w:rsid w:val="00547E64"/>
    <w:rsid w:val="00550B2C"/>
    <w:rsid w:val="00551D3A"/>
    <w:rsid w:val="00562D1F"/>
    <w:rsid w:val="005859B0"/>
    <w:rsid w:val="005A1747"/>
    <w:rsid w:val="005A1CDF"/>
    <w:rsid w:val="005C6BCE"/>
    <w:rsid w:val="005E02C6"/>
    <w:rsid w:val="005F3F01"/>
    <w:rsid w:val="00604C3B"/>
    <w:rsid w:val="00617761"/>
    <w:rsid w:val="00620C95"/>
    <w:rsid w:val="00654F6F"/>
    <w:rsid w:val="00664F0B"/>
    <w:rsid w:val="00683081"/>
    <w:rsid w:val="00695B33"/>
    <w:rsid w:val="006C7DB3"/>
    <w:rsid w:val="006D075F"/>
    <w:rsid w:val="006D72B2"/>
    <w:rsid w:val="00700322"/>
    <w:rsid w:val="007064BB"/>
    <w:rsid w:val="00711897"/>
    <w:rsid w:val="00744CE0"/>
    <w:rsid w:val="00746A9A"/>
    <w:rsid w:val="00772363"/>
    <w:rsid w:val="00776AD2"/>
    <w:rsid w:val="0077735D"/>
    <w:rsid w:val="00783C26"/>
    <w:rsid w:val="007B160D"/>
    <w:rsid w:val="007E7387"/>
    <w:rsid w:val="007F65F9"/>
    <w:rsid w:val="008027A3"/>
    <w:rsid w:val="00815A13"/>
    <w:rsid w:val="00830671"/>
    <w:rsid w:val="00832285"/>
    <w:rsid w:val="00832FF8"/>
    <w:rsid w:val="00834225"/>
    <w:rsid w:val="008439B3"/>
    <w:rsid w:val="00860C0D"/>
    <w:rsid w:val="00862C93"/>
    <w:rsid w:val="00864D21"/>
    <w:rsid w:val="008705DE"/>
    <w:rsid w:val="008B4534"/>
    <w:rsid w:val="008D1875"/>
    <w:rsid w:val="008E3097"/>
    <w:rsid w:val="008E48AC"/>
    <w:rsid w:val="0090459D"/>
    <w:rsid w:val="00905F0D"/>
    <w:rsid w:val="00914A0D"/>
    <w:rsid w:val="00917D9B"/>
    <w:rsid w:val="00941DCE"/>
    <w:rsid w:val="00946562"/>
    <w:rsid w:val="0095066E"/>
    <w:rsid w:val="00971117"/>
    <w:rsid w:val="00971C39"/>
    <w:rsid w:val="00974C4B"/>
    <w:rsid w:val="009761F7"/>
    <w:rsid w:val="00986EC2"/>
    <w:rsid w:val="00987561"/>
    <w:rsid w:val="009B2A8A"/>
    <w:rsid w:val="009E2487"/>
    <w:rsid w:val="009F5554"/>
    <w:rsid w:val="00A12D5A"/>
    <w:rsid w:val="00A31C5F"/>
    <w:rsid w:val="00A4475E"/>
    <w:rsid w:val="00A51A9A"/>
    <w:rsid w:val="00A55DD2"/>
    <w:rsid w:val="00A56551"/>
    <w:rsid w:val="00A66154"/>
    <w:rsid w:val="00A74411"/>
    <w:rsid w:val="00A80417"/>
    <w:rsid w:val="00A815BF"/>
    <w:rsid w:val="00A82F9C"/>
    <w:rsid w:val="00A87F3A"/>
    <w:rsid w:val="00A921E3"/>
    <w:rsid w:val="00AB18EB"/>
    <w:rsid w:val="00AB1DE4"/>
    <w:rsid w:val="00AB2F21"/>
    <w:rsid w:val="00AC0716"/>
    <w:rsid w:val="00AD5258"/>
    <w:rsid w:val="00AD59B0"/>
    <w:rsid w:val="00AE0BC1"/>
    <w:rsid w:val="00AF3265"/>
    <w:rsid w:val="00AF61F4"/>
    <w:rsid w:val="00B214A3"/>
    <w:rsid w:val="00B22602"/>
    <w:rsid w:val="00B342E9"/>
    <w:rsid w:val="00B40A7A"/>
    <w:rsid w:val="00B41D25"/>
    <w:rsid w:val="00B42049"/>
    <w:rsid w:val="00B52BE8"/>
    <w:rsid w:val="00B554F8"/>
    <w:rsid w:val="00B67011"/>
    <w:rsid w:val="00B71288"/>
    <w:rsid w:val="00B7403C"/>
    <w:rsid w:val="00B763AC"/>
    <w:rsid w:val="00B76538"/>
    <w:rsid w:val="00B76835"/>
    <w:rsid w:val="00B80464"/>
    <w:rsid w:val="00B9732D"/>
    <w:rsid w:val="00BA2953"/>
    <w:rsid w:val="00BA4BAF"/>
    <w:rsid w:val="00BB4655"/>
    <w:rsid w:val="00BC471D"/>
    <w:rsid w:val="00BD16BA"/>
    <w:rsid w:val="00BD2D2D"/>
    <w:rsid w:val="00BD7333"/>
    <w:rsid w:val="00BE4418"/>
    <w:rsid w:val="00BE564C"/>
    <w:rsid w:val="00BF2024"/>
    <w:rsid w:val="00C112C6"/>
    <w:rsid w:val="00C13C71"/>
    <w:rsid w:val="00C1460D"/>
    <w:rsid w:val="00C25BB8"/>
    <w:rsid w:val="00C3207C"/>
    <w:rsid w:val="00C412C0"/>
    <w:rsid w:val="00C65641"/>
    <w:rsid w:val="00C65767"/>
    <w:rsid w:val="00C6643F"/>
    <w:rsid w:val="00C87593"/>
    <w:rsid w:val="00CB144B"/>
    <w:rsid w:val="00CB32A4"/>
    <w:rsid w:val="00CD4B80"/>
    <w:rsid w:val="00CD6050"/>
    <w:rsid w:val="00CF1844"/>
    <w:rsid w:val="00CF6D6B"/>
    <w:rsid w:val="00D25E03"/>
    <w:rsid w:val="00D6084D"/>
    <w:rsid w:val="00D7504B"/>
    <w:rsid w:val="00D844F1"/>
    <w:rsid w:val="00D94493"/>
    <w:rsid w:val="00DA3E36"/>
    <w:rsid w:val="00DA5CD6"/>
    <w:rsid w:val="00DC50DA"/>
    <w:rsid w:val="00DF14AC"/>
    <w:rsid w:val="00DF493A"/>
    <w:rsid w:val="00E074F0"/>
    <w:rsid w:val="00E355F0"/>
    <w:rsid w:val="00E42ADD"/>
    <w:rsid w:val="00E65D49"/>
    <w:rsid w:val="00E71785"/>
    <w:rsid w:val="00EB6B51"/>
    <w:rsid w:val="00EC328A"/>
    <w:rsid w:val="00EE1039"/>
    <w:rsid w:val="00EE1CF1"/>
    <w:rsid w:val="00EE6F9B"/>
    <w:rsid w:val="00EE7B6E"/>
    <w:rsid w:val="00EF3F7B"/>
    <w:rsid w:val="00F0106C"/>
    <w:rsid w:val="00F0260C"/>
    <w:rsid w:val="00F06C75"/>
    <w:rsid w:val="00F206F4"/>
    <w:rsid w:val="00F27563"/>
    <w:rsid w:val="00F30873"/>
    <w:rsid w:val="00F46482"/>
    <w:rsid w:val="00F50EBA"/>
    <w:rsid w:val="00F60204"/>
    <w:rsid w:val="00F82EE6"/>
    <w:rsid w:val="00F858D3"/>
    <w:rsid w:val="00F87D91"/>
    <w:rsid w:val="00FA07E2"/>
    <w:rsid w:val="00FB20D4"/>
    <w:rsid w:val="00FB2176"/>
    <w:rsid w:val="00FB2558"/>
    <w:rsid w:val="00FB2DFF"/>
    <w:rsid w:val="00FB7FB1"/>
    <w:rsid w:val="00FC0D09"/>
    <w:rsid w:val="00FD1565"/>
    <w:rsid w:val="00FE1973"/>
    <w:rsid w:val="00FE749B"/>
    <w:rsid w:val="00FF417D"/>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A3842"/>
  <w15:docId w15:val="{F1FB6614-56FB-42B7-B2F1-CE60130F7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BC1"/>
    <w:rPr>
      <w:rFonts w:ascii="Arial" w:hAnsi="Arial"/>
      <w:sz w:val="24"/>
    </w:rPr>
  </w:style>
  <w:style w:type="paragraph" w:styleId="Ttulo1">
    <w:name w:val="heading 1"/>
    <w:basedOn w:val="Normal"/>
    <w:next w:val="Normal"/>
    <w:qFormat/>
    <w:pPr>
      <w:keepNext/>
      <w:jc w:val="both"/>
      <w:outlineLvl w:val="0"/>
    </w:pPr>
    <w:rPr>
      <w:b/>
      <w:sz w:val="22"/>
      <w:lang w:val="es-ES_tradnl"/>
    </w:rPr>
  </w:style>
  <w:style w:type="paragraph" w:styleId="Ttulo2">
    <w:name w:val="heading 2"/>
    <w:basedOn w:val="Normal"/>
    <w:next w:val="Normal"/>
    <w:qFormat/>
    <w:pPr>
      <w:keepNext/>
      <w:outlineLvl w:val="1"/>
    </w:pPr>
    <w:rPr>
      <w:b/>
      <w:lang w:val="es-BO"/>
    </w:rPr>
  </w:style>
  <w:style w:type="paragraph" w:styleId="Ttulo3">
    <w:name w:val="heading 3"/>
    <w:basedOn w:val="Normal"/>
    <w:next w:val="Normal"/>
    <w:qFormat/>
    <w:pPr>
      <w:keepNext/>
      <w:jc w:val="both"/>
      <w:outlineLvl w:val="2"/>
    </w:pPr>
    <w:rPr>
      <w:b/>
    </w:rPr>
  </w:style>
  <w:style w:type="paragraph" w:styleId="Ttulo4">
    <w:name w:val="heading 4"/>
    <w:basedOn w:val="Normal"/>
    <w:next w:val="Normal"/>
    <w:qFormat/>
    <w:pPr>
      <w:keepNext/>
      <w:outlineLvl w:val="3"/>
    </w:pPr>
    <w:rPr>
      <w:b/>
      <w:lang w:val="es-ES_tradnl"/>
    </w:rPr>
  </w:style>
  <w:style w:type="paragraph" w:styleId="Ttulo5">
    <w:name w:val="heading 5"/>
    <w:basedOn w:val="Normal"/>
    <w:next w:val="Normal"/>
    <w:qFormat/>
    <w:pPr>
      <w:keepNext/>
      <w:pBdr>
        <w:bottom w:val="single" w:sz="4" w:space="1" w:color="auto"/>
      </w:pBdr>
      <w:tabs>
        <w:tab w:val="left" w:pos="5103"/>
      </w:tabs>
      <w:outlineLvl w:val="4"/>
    </w:pPr>
    <w:rPr>
      <w:b/>
      <w:lang w:val="es-BO"/>
    </w:rPr>
  </w:style>
  <w:style w:type="paragraph" w:styleId="Ttulo6">
    <w:name w:val="heading 6"/>
    <w:basedOn w:val="Normal"/>
    <w:next w:val="Normal"/>
    <w:qFormat/>
    <w:pPr>
      <w:keepNext/>
      <w:tabs>
        <w:tab w:val="left" w:pos="851"/>
        <w:tab w:val="left" w:pos="1134"/>
      </w:tabs>
      <w:suppressAutoHyphens/>
      <w:jc w:val="both"/>
      <w:outlineLvl w:val="5"/>
    </w:pPr>
    <w:rPr>
      <w:rFonts w:ascii="Tahoma" w:hAnsi="Tahoma"/>
      <w:b/>
    </w:rPr>
  </w:style>
  <w:style w:type="paragraph" w:styleId="Ttulo7">
    <w:name w:val="heading 7"/>
    <w:basedOn w:val="Normal"/>
    <w:next w:val="Normal"/>
    <w:qFormat/>
    <w:pPr>
      <w:keepNext/>
      <w:tabs>
        <w:tab w:val="left" w:pos="1560"/>
      </w:tabs>
      <w:jc w:val="both"/>
      <w:outlineLvl w:val="6"/>
    </w:pPr>
    <w:rPr>
      <w:lang w:val="es-MX"/>
    </w:rPr>
  </w:style>
  <w:style w:type="paragraph" w:styleId="Ttulo8">
    <w:name w:val="heading 8"/>
    <w:basedOn w:val="Normal"/>
    <w:next w:val="Normal"/>
    <w:qFormat/>
    <w:pPr>
      <w:keepNext/>
      <w:pBdr>
        <w:bottom w:val="single" w:sz="4" w:space="1" w:color="auto"/>
      </w:pBdr>
      <w:spacing w:before="60"/>
      <w:jc w:val="right"/>
      <w:outlineLvl w:val="7"/>
    </w:pPr>
    <w:rPr>
      <w:rFonts w:ascii="Tahoma" w:hAnsi="Tahoma"/>
      <w:b/>
      <w:sz w:val="28"/>
      <w:lang w:val="es-MX"/>
    </w:rPr>
  </w:style>
  <w:style w:type="paragraph" w:styleId="Ttulo9">
    <w:name w:val="heading 9"/>
    <w:basedOn w:val="Normal"/>
    <w:next w:val="Normal"/>
    <w:qFormat/>
    <w:pPr>
      <w:keepNext/>
      <w:spacing w:before="60" w:after="60" w:line="360" w:lineRule="auto"/>
      <w:jc w:val="right"/>
      <w:outlineLvl w:val="8"/>
    </w:pPr>
    <w:rPr>
      <w:rFonts w:ascii="Tahoma" w:hAnsi="Tahoma"/>
      <w:b/>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419"/>
        <w:tab w:val="right" w:pos="8838"/>
      </w:tabs>
      <w:spacing w:before="60" w:after="60" w:line="360" w:lineRule="auto"/>
      <w:jc w:val="both"/>
    </w:pPr>
    <w:rPr>
      <w:rFonts w:ascii="Footlight MT Light" w:hAnsi="Footlight MT Light"/>
    </w:rPr>
  </w:style>
  <w:style w:type="paragraph" w:styleId="Piedepgina">
    <w:name w:val="footer"/>
    <w:basedOn w:val="Normal"/>
    <w:link w:val="PiedepginaCar"/>
    <w:uiPriority w:val="99"/>
    <w:pPr>
      <w:tabs>
        <w:tab w:val="center" w:pos="4419"/>
        <w:tab w:val="right" w:pos="8838"/>
      </w:tabs>
      <w:spacing w:before="60" w:after="60" w:line="360" w:lineRule="auto"/>
      <w:jc w:val="both"/>
    </w:pPr>
    <w:rPr>
      <w:rFonts w:ascii="Footlight MT Light" w:hAnsi="Footlight MT Light"/>
    </w:rPr>
  </w:style>
  <w:style w:type="paragraph" w:styleId="Textonotapie">
    <w:name w:val="footnote text"/>
    <w:basedOn w:val="Normal"/>
    <w:semiHidden/>
  </w:style>
  <w:style w:type="character" w:styleId="Refdenotaalpie">
    <w:name w:val="footnote reference"/>
    <w:semiHidden/>
    <w:rPr>
      <w:vertAlign w:val="superscript"/>
    </w:rPr>
  </w:style>
  <w:style w:type="paragraph" w:styleId="Textoindependiente">
    <w:name w:val="Body Text"/>
    <w:basedOn w:val="Normal"/>
    <w:link w:val="TextoindependienteCar"/>
    <w:pPr>
      <w:jc w:val="both"/>
    </w:pPr>
    <w:rPr>
      <w:color w:val="FF0000"/>
    </w:rPr>
  </w:style>
  <w:style w:type="paragraph" w:styleId="Textoindependiente2">
    <w:name w:val="Body Text 2"/>
    <w:basedOn w:val="Normal"/>
    <w:pPr>
      <w:jc w:val="both"/>
    </w:pPr>
    <w:rPr>
      <w:i/>
      <w:iCs/>
      <w:color w:val="FF0000"/>
      <w:sz w:val="22"/>
    </w:rPr>
  </w:style>
  <w:style w:type="paragraph" w:styleId="Textoindependiente3">
    <w:name w:val="Body Text 3"/>
    <w:basedOn w:val="Normal"/>
    <w:pPr>
      <w:jc w:val="both"/>
    </w:pPr>
    <w:rPr>
      <w:rFonts w:ascii="Verdana" w:hAnsi="Verdana"/>
      <w:lang w:val="es-MX"/>
    </w:rPr>
  </w:style>
  <w:style w:type="paragraph" w:styleId="Sangradetextonormal">
    <w:name w:val="Body Text Indent"/>
    <w:basedOn w:val="Normal"/>
    <w:pPr>
      <w:tabs>
        <w:tab w:val="left" w:pos="851"/>
      </w:tabs>
      <w:ind w:left="851" w:hanging="143"/>
      <w:jc w:val="both"/>
    </w:pPr>
    <w:rPr>
      <w:b/>
      <w:sz w:val="28"/>
      <w:lang w:val="es-ES_tradnl"/>
    </w:rPr>
  </w:style>
  <w:style w:type="paragraph" w:styleId="Sangra2detindependiente">
    <w:name w:val="Body Text Indent 2"/>
    <w:basedOn w:val="Normal"/>
    <w:pPr>
      <w:pBdr>
        <w:bottom w:val="single" w:sz="4" w:space="1" w:color="auto"/>
      </w:pBdr>
      <w:ind w:left="1701" w:hanging="1695"/>
    </w:pPr>
    <w:rPr>
      <w:b/>
    </w:rPr>
  </w:style>
  <w:style w:type="paragraph" w:styleId="Sangra3detindependiente">
    <w:name w:val="Body Text Indent 3"/>
    <w:basedOn w:val="Normal"/>
    <w:pPr>
      <w:ind w:left="4253" w:hanging="2837"/>
    </w:pPr>
    <w:rPr>
      <w:b/>
    </w:rPr>
  </w:style>
  <w:style w:type="paragraph" w:styleId="Ttulo">
    <w:name w:val="Title"/>
    <w:basedOn w:val="Normal"/>
    <w:qFormat/>
    <w:pPr>
      <w:jc w:val="center"/>
    </w:pPr>
    <w:rPr>
      <w:rFonts w:ascii="Tahoma" w:hAnsi="Tahoma"/>
      <w:b/>
    </w:rPr>
  </w:style>
  <w:style w:type="paragraph" w:styleId="Subttulo">
    <w:name w:val="Subtitle"/>
    <w:basedOn w:val="Normal"/>
    <w:qFormat/>
    <w:pPr>
      <w:widowControl w:val="0"/>
      <w:tabs>
        <w:tab w:val="left" w:pos="1800"/>
      </w:tabs>
      <w:ind w:left="1800" w:hanging="1800"/>
      <w:jc w:val="both"/>
    </w:pPr>
    <w:rPr>
      <w:b/>
      <w:color w:val="000000"/>
    </w:rPr>
  </w:style>
  <w:style w:type="character" w:styleId="Hipervnculo">
    <w:name w:val="Hyperlink"/>
    <w:rPr>
      <w:color w:val="0000FF"/>
      <w:u w:val="single"/>
    </w:rPr>
  </w:style>
  <w:style w:type="character" w:styleId="Hipervnculovisitado">
    <w:name w:val="FollowedHyperlink"/>
    <w:rPr>
      <w:color w:val="80008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Cs w:val="24"/>
    </w:rPr>
  </w:style>
  <w:style w:type="paragraph" w:customStyle="1" w:styleId="bodycopy">
    <w:name w:val="bodycopy"/>
    <w:basedOn w:val="Normal"/>
    <w:pPr>
      <w:spacing w:before="100" w:beforeAutospacing="1" w:after="100" w:afterAutospacing="1" w:line="234" w:lineRule="atLeast"/>
    </w:pPr>
    <w:rPr>
      <w:rFonts w:eastAsia="Arial Unicode MS" w:cs="Arial"/>
      <w:color w:val="000000"/>
    </w:rPr>
  </w:style>
  <w:style w:type="paragraph" w:customStyle="1" w:styleId="p1">
    <w:name w:val="p1"/>
    <w:basedOn w:val="Normal"/>
    <w:pPr>
      <w:widowControl w:val="0"/>
      <w:tabs>
        <w:tab w:val="left" w:pos="204"/>
      </w:tabs>
      <w:autoSpaceDE w:val="0"/>
      <w:autoSpaceDN w:val="0"/>
      <w:adjustRightInd w:val="0"/>
    </w:pPr>
    <w:rPr>
      <w:szCs w:val="24"/>
      <w:lang w:val="en-US"/>
    </w:rPr>
  </w:style>
  <w:style w:type="paragraph" w:customStyle="1" w:styleId="p2">
    <w:name w:val="p2"/>
    <w:basedOn w:val="Normal"/>
    <w:pPr>
      <w:widowControl w:val="0"/>
      <w:tabs>
        <w:tab w:val="left" w:pos="396"/>
        <w:tab w:val="left" w:pos="748"/>
      </w:tabs>
      <w:autoSpaceDE w:val="0"/>
      <w:autoSpaceDN w:val="0"/>
      <w:adjustRightInd w:val="0"/>
      <w:ind w:left="748" w:hanging="352"/>
    </w:pPr>
    <w:rPr>
      <w:szCs w:val="24"/>
      <w:lang w:val="en-US"/>
    </w:rPr>
  </w:style>
  <w:style w:type="paragraph" w:customStyle="1" w:styleId="p3">
    <w:name w:val="p3"/>
    <w:basedOn w:val="Normal"/>
    <w:pPr>
      <w:widowControl w:val="0"/>
      <w:tabs>
        <w:tab w:val="left" w:pos="1020"/>
        <w:tab w:val="left" w:pos="1366"/>
      </w:tabs>
      <w:autoSpaceDE w:val="0"/>
      <w:autoSpaceDN w:val="0"/>
      <w:adjustRightInd w:val="0"/>
      <w:ind w:left="1366" w:hanging="346"/>
    </w:pPr>
    <w:rPr>
      <w:szCs w:val="24"/>
      <w:lang w:val="en-US"/>
    </w:rPr>
  </w:style>
  <w:style w:type="paragraph" w:customStyle="1" w:styleId="p4">
    <w:name w:val="p4"/>
    <w:basedOn w:val="Normal"/>
    <w:pPr>
      <w:widowControl w:val="0"/>
      <w:tabs>
        <w:tab w:val="left" w:pos="396"/>
      </w:tabs>
      <w:autoSpaceDE w:val="0"/>
      <w:autoSpaceDN w:val="0"/>
      <w:adjustRightInd w:val="0"/>
      <w:ind w:left="1044"/>
    </w:pPr>
    <w:rPr>
      <w:szCs w:val="24"/>
      <w:lang w:val="en-US"/>
    </w:rPr>
  </w:style>
  <w:style w:type="paragraph" w:customStyle="1" w:styleId="c2">
    <w:name w:val="c2"/>
    <w:basedOn w:val="Normal"/>
    <w:pPr>
      <w:widowControl w:val="0"/>
      <w:autoSpaceDE w:val="0"/>
      <w:autoSpaceDN w:val="0"/>
      <w:adjustRightInd w:val="0"/>
      <w:jc w:val="center"/>
    </w:pPr>
    <w:rPr>
      <w:szCs w:val="24"/>
      <w:lang w:val="en-US"/>
    </w:rPr>
  </w:style>
  <w:style w:type="character" w:styleId="Nmerodepgina">
    <w:name w:val="page number"/>
    <w:basedOn w:val="Fuentedeprrafopredeter"/>
  </w:style>
  <w:style w:type="character" w:customStyle="1" w:styleId="eordenaceplema">
    <w:name w:val="eordenaceplema"/>
    <w:basedOn w:val="Fuentedeprrafopredeter"/>
  </w:style>
  <w:style w:type="character" w:customStyle="1" w:styleId="eabrv">
    <w:name w:val="eabrv"/>
    <w:basedOn w:val="Fuentedeprrafopredeter"/>
  </w:style>
  <w:style w:type="character" w:customStyle="1" w:styleId="eacep">
    <w:name w:val="eacep"/>
    <w:basedOn w:val="Fuentedeprrafopredeter"/>
  </w:style>
  <w:style w:type="paragraph" w:styleId="Descripcin">
    <w:name w:val="caption"/>
    <w:basedOn w:val="Normal"/>
    <w:next w:val="Normal"/>
    <w:uiPriority w:val="35"/>
    <w:qFormat/>
    <w:pPr>
      <w:jc w:val="both"/>
    </w:pPr>
    <w:rPr>
      <w:rFonts w:cs="Arial"/>
    </w:rPr>
  </w:style>
  <w:style w:type="character" w:customStyle="1" w:styleId="ERevollo">
    <w:name w:val="ERevollo"/>
    <w:semiHidden/>
    <w:rPr>
      <w:rFonts w:ascii="Arial" w:hAnsi="Arial" w:cs="Arial"/>
      <w:color w:val="auto"/>
      <w:sz w:val="20"/>
      <w:szCs w:val="20"/>
    </w:rPr>
  </w:style>
  <w:style w:type="paragraph" w:styleId="Textodeglobo">
    <w:name w:val="Balloon Text"/>
    <w:basedOn w:val="Normal"/>
    <w:semiHidden/>
    <w:rPr>
      <w:rFonts w:ascii="Tahoma" w:hAnsi="Tahoma" w:cs="Tahoma"/>
      <w:sz w:val="16"/>
      <w:szCs w:val="16"/>
    </w:rPr>
  </w:style>
  <w:style w:type="paragraph" w:customStyle="1" w:styleId="msolistparagraph0">
    <w:name w:val="msolistparagraph"/>
    <w:basedOn w:val="Normal"/>
    <w:pPr>
      <w:ind w:left="720"/>
    </w:pPr>
    <w:rPr>
      <w:rFonts w:ascii="Calibri" w:hAnsi="Calibri"/>
      <w:sz w:val="22"/>
      <w:szCs w:val="22"/>
    </w:rPr>
  </w:style>
  <w:style w:type="character" w:customStyle="1" w:styleId="TextoindependienteCar">
    <w:name w:val="Texto independiente Car"/>
    <w:link w:val="Textoindependiente"/>
    <w:rsid w:val="00746A9A"/>
    <w:rPr>
      <w:rFonts w:ascii="Arial" w:hAnsi="Arial"/>
      <w:color w:val="FF0000"/>
    </w:rPr>
  </w:style>
  <w:style w:type="paragraph" w:customStyle="1" w:styleId="rebeca">
    <w:name w:val="rebeca"/>
    <w:basedOn w:val="Ttulo2"/>
    <w:qFormat/>
    <w:rsid w:val="00B76835"/>
    <w:pPr>
      <w:tabs>
        <w:tab w:val="left" w:pos="1440"/>
      </w:tabs>
      <w:jc w:val="both"/>
    </w:pPr>
    <w:rPr>
      <w:rFonts w:cs="Arial"/>
      <w:b w:val="0"/>
      <w:caps/>
      <w:szCs w:val="24"/>
    </w:rPr>
  </w:style>
  <w:style w:type="table" w:styleId="Tablaconcuadrcula">
    <w:name w:val="Table Grid"/>
    <w:basedOn w:val="Tablanormal"/>
    <w:rsid w:val="00305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
    <w:name w:val="Table Grid PHPDOCX"/>
    <w:basedOn w:val="NormalTablePHPDOCX"/>
    <w:uiPriority w:val="59"/>
    <w:rsid w:val="00493A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PHPDOCX">
    <w:name w:val="footnote text PHPDOCX"/>
    <w:basedOn w:val="Normal"/>
    <w:link w:val="footnotetextCarPHPDOCX"/>
    <w:uiPriority w:val="99"/>
    <w:semiHidden/>
    <w:unhideWhenUsed/>
    <w:rsid w:val="006E0FDA"/>
    <w:rPr>
      <w:sz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rPr>
      <w:sz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paragraph" w:styleId="Prrafodelista">
    <w:name w:val="List Paragraph"/>
    <w:basedOn w:val="Normal"/>
    <w:uiPriority w:val="34"/>
    <w:qFormat/>
    <w:rsid w:val="00550B2C"/>
    <w:pPr>
      <w:spacing w:after="160" w:line="259" w:lineRule="auto"/>
      <w:ind w:left="720"/>
      <w:contextualSpacing/>
    </w:pPr>
    <w:rPr>
      <w:rFonts w:asciiTheme="minorHAnsi" w:eastAsiaTheme="minorHAnsi" w:hAnsiTheme="minorHAnsi" w:cstheme="minorBidi"/>
      <w:sz w:val="22"/>
      <w:szCs w:val="22"/>
      <w:lang w:val="es-BO" w:eastAsia="en-US"/>
    </w:rPr>
  </w:style>
  <w:style w:type="paragraph" w:styleId="Bibliografa">
    <w:name w:val="Bibliography"/>
    <w:basedOn w:val="Normal"/>
    <w:next w:val="Normal"/>
    <w:uiPriority w:val="37"/>
    <w:unhideWhenUsed/>
    <w:rsid w:val="00550B2C"/>
    <w:pPr>
      <w:spacing w:after="160" w:line="259" w:lineRule="auto"/>
    </w:pPr>
    <w:rPr>
      <w:rFonts w:asciiTheme="minorHAnsi" w:eastAsiaTheme="minorHAnsi" w:hAnsiTheme="minorHAnsi" w:cstheme="minorBidi"/>
      <w:sz w:val="22"/>
      <w:szCs w:val="22"/>
      <w:lang w:val="es-BO" w:eastAsia="en-US"/>
    </w:rPr>
  </w:style>
  <w:style w:type="character" w:customStyle="1" w:styleId="PiedepginaCar">
    <w:name w:val="Pie de página Car"/>
    <w:basedOn w:val="Fuentedeprrafopredeter"/>
    <w:link w:val="Piedepgina"/>
    <w:uiPriority w:val="99"/>
    <w:rsid w:val="00B41D25"/>
    <w:rPr>
      <w:rFonts w:ascii="Footlight MT Light" w:hAnsi="Footlight MT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26044">
      <w:bodyDiv w:val="1"/>
      <w:marLeft w:val="0"/>
      <w:marRight w:val="0"/>
      <w:marTop w:val="0"/>
      <w:marBottom w:val="0"/>
      <w:divBdr>
        <w:top w:val="none" w:sz="0" w:space="0" w:color="auto"/>
        <w:left w:val="none" w:sz="0" w:space="0" w:color="auto"/>
        <w:bottom w:val="none" w:sz="0" w:space="0" w:color="auto"/>
        <w:right w:val="none" w:sz="0" w:space="0" w:color="auto"/>
      </w:divBdr>
    </w:div>
    <w:div w:id="357857541">
      <w:bodyDiv w:val="1"/>
      <w:marLeft w:val="0"/>
      <w:marRight w:val="0"/>
      <w:marTop w:val="0"/>
      <w:marBottom w:val="0"/>
      <w:divBdr>
        <w:top w:val="none" w:sz="0" w:space="0" w:color="auto"/>
        <w:left w:val="none" w:sz="0" w:space="0" w:color="auto"/>
        <w:bottom w:val="none" w:sz="0" w:space="0" w:color="auto"/>
        <w:right w:val="none" w:sz="0" w:space="0" w:color="auto"/>
      </w:divBdr>
    </w:div>
    <w:div w:id="616108393">
      <w:bodyDiv w:val="1"/>
      <w:marLeft w:val="0"/>
      <w:marRight w:val="0"/>
      <w:marTop w:val="0"/>
      <w:marBottom w:val="0"/>
      <w:divBdr>
        <w:top w:val="none" w:sz="0" w:space="0" w:color="auto"/>
        <w:left w:val="none" w:sz="0" w:space="0" w:color="auto"/>
        <w:bottom w:val="none" w:sz="0" w:space="0" w:color="auto"/>
        <w:right w:val="none" w:sz="0" w:space="0" w:color="auto"/>
      </w:divBdr>
    </w:div>
    <w:div w:id="796070720">
      <w:bodyDiv w:val="1"/>
      <w:marLeft w:val="0"/>
      <w:marRight w:val="0"/>
      <w:marTop w:val="0"/>
      <w:marBottom w:val="0"/>
      <w:divBdr>
        <w:top w:val="none" w:sz="0" w:space="0" w:color="auto"/>
        <w:left w:val="none" w:sz="0" w:space="0" w:color="auto"/>
        <w:bottom w:val="none" w:sz="0" w:space="0" w:color="auto"/>
        <w:right w:val="none" w:sz="0" w:space="0" w:color="auto"/>
      </w:divBdr>
    </w:div>
    <w:div w:id="1548882278">
      <w:bodyDiv w:val="1"/>
      <w:marLeft w:val="0"/>
      <w:marRight w:val="0"/>
      <w:marTop w:val="0"/>
      <w:marBottom w:val="0"/>
      <w:divBdr>
        <w:top w:val="none" w:sz="0" w:space="0" w:color="auto"/>
        <w:left w:val="none" w:sz="0" w:space="0" w:color="auto"/>
        <w:bottom w:val="none" w:sz="0" w:space="0" w:color="auto"/>
        <w:right w:val="none" w:sz="0" w:space="0" w:color="auto"/>
      </w:divBdr>
    </w:div>
    <w:div w:id="195975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FMI09</b:Tag>
    <b:SourceType>Book</b:SourceType>
    <b:Guid>{856D001B-B5BD-48D4-846F-290C6BCBCEE5}</b:Guid>
    <b:Author>
      <b:Author>
        <b:NameList>
          <b:Person>
            <b:Last>FMI</b:Last>
          </b:Person>
        </b:NameList>
      </b:Author>
    </b:Author>
    <b:Title>Manual de Balanza de Pagos y Posición de Inversión Internacional</b:Title>
    <b:Year>2009</b:Year>
    <b:Publisher>FMI</b:Publisher>
    <b:RefOrder>1</b:RefOrder>
  </b:Source>
  <b:Source>
    <b:Tag>Glo18</b:Tag>
    <b:SourceType>Book</b:SourceType>
    <b:Guid>{CE62BDD3-4464-473A-8257-2771A2AD2E89}</b:Guid>
    <b:Author>
      <b:Author>
        <b:NameList>
          <b:Person>
            <b:Last>Global Financial Integrity</b:Last>
          </b:Person>
        </b:NameList>
      </b:Author>
    </b:Author>
    <b:Title>Trade-Related Illicit Financial Flows</b:Title>
    <b:Year>2018</b:Year>
    <b:Publisher>Global Financial Integrity</b:Publisher>
    <b:RefOrder>3</b:RefOrder>
  </b:Source>
  <b:Source>
    <b:Tag>sdf19</b:Tag>
    <b:SourceType>Book</b:SourceType>
    <b:Guid>{884FA821-C582-40B5-B8A2-7756C35796EA}</b:Guid>
    <b:Title>ttttt</b:Title>
    <b:Year>2019</b:Year>
    <b:Author>
      <b:Author>
        <b:NameList>
          <b:Person>
            <b:Last>sdf</b:Last>
          </b:Person>
          <b:Person>
            <b:Last>asdas</b:Last>
            <b:First>asda</b:First>
          </b:Person>
        </b:NameList>
      </b:Author>
    </b:Author>
    <b:RefOrder>4</b:RefOrder>
  </b:Source>
  <b:Source>
    <b:Tag>Kri16</b:Tag>
    <b:SourceType>Book</b:SourceType>
    <b:Guid>{CFE5BC3D-CBD6-4BA7-8F3E-0437D12AD5F7}</b:Guid>
    <b:Title>Net Errors and Omissions in Balance of Payments Statistics</b:Title>
    <b:Year>2016</b:Year>
    <b:Publisher>NOVA Information Managemente School</b:Publisher>
    <b:Author>
      <b:Author>
        <b:NameList>
          <b:Person>
            <b:Last>Kristinsson</b:Last>
            <b:First>Tómas Örn</b:First>
          </b:Person>
        </b:NameList>
      </b:Author>
    </b:Author>
    <b:RefOrder>5</b:RefOrder>
  </b:Source>
  <b:Source>
    <b:Tag>Che13</b:Tag>
    <b:SourceType>Book</b:SourceType>
    <b:Guid>{05258277-6025-4DAD-BD6C-70BB48E13D4A}</b:Guid>
    <b:Title>New Perspectives on the ‘Net Errors &amp; Omissions’ in Balance of Payment</b:Title>
    <b:Year>2013</b:Year>
    <b:Publisher>Monash University</b:Publisher>
    <b:Author>
      <b:Author>
        <b:NameList>
          <b:Person>
            <b:Last>Cheong Tang</b:Last>
            <b:First>Tuck</b:First>
          </b:Person>
        </b:NameList>
      </b:Author>
    </b:Author>
    <b:RefOrder>6</b:RefOrder>
  </b:Source>
  <b:Source>
    <b:Tag>Sar15</b:Tag>
    <b:SourceType>Book</b:SourceType>
    <b:Guid>{B9D60BD6-1F68-4758-81DD-B69E5D804024}</b:Guid>
    <b:Author>
      <b:Author>
        <b:NameList>
          <b:Person>
            <b:Last>Sarialioglu Hayali</b:Last>
            <b:First>Ayca</b:First>
          </b:Person>
        </b:NameList>
      </b:Author>
    </b:Author>
    <b:Title>The Error And Omissions Issue: A Comparison Between Turkey And India</b:Title>
    <b:Year>2015</b:Year>
    <b:City>Bolumu, Trabzon-TURKEY</b:City>
    <b:Publisher>Technical University Department of Economics</b:Publisher>
    <b:RefOrder>2</b:RefOrder>
  </b:Source>
  <b:Source>
    <b:Tag>Cob21</b:Tag>
    <b:SourceType>Book</b:SourceType>
    <b:Guid>{BCB8D845-2A8E-4940-BBA0-97E95A9BF9D1}</b:Guid>
    <b:Author>
      <b:Author>
        <b:NameList>
          <b:Person>
            <b:Last>Cobham</b:Last>
            <b:First>Alex</b:First>
          </b:Person>
          <b:Person>
            <b:Last>Garcia-Bernardo</b:Last>
            <b:First>Javier</b:First>
          </b:Person>
          <b:Person>
            <b:Last>Harari</b:Last>
            <b:First>Moran</b:First>
          </b:Person>
        </b:NameList>
      </b:Author>
    </b:Author>
    <b:Title>Vulnerability and exposure to illicit financial flows risk in Latin America</b:Title>
    <b:Year>2021</b:Year>
    <b:City>Buckinghamshire, United Kingdom.</b:City>
    <b:Publisher>Tax Justice Network Limited</b:Publisher>
    <b:RefOrder>7</b:RefOrder>
  </b:Source>
</b:Sources>
</file>

<file path=customXml/itemProps1.xml><?xml version="1.0" encoding="utf-8"?>
<ds:datastoreItem xmlns:ds="http://schemas.openxmlformats.org/officeDocument/2006/customXml" ds:itemID="{92752958-2EDD-41B9-B5A0-7C5FDB6AA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790</Words>
  <Characters>4349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Comunicación Interna</vt:lpstr>
    </vt:vector>
  </TitlesOfParts>
  <Company>Banco Central de Bolivia</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Comunicación Interna</dc:title>
  <dc:creator>Julio Loayza</dc:creator>
  <cp:lastModifiedBy>Serdan Wilder</cp:lastModifiedBy>
  <cp:revision>6</cp:revision>
  <cp:lastPrinted>2022-06-30T19:26:00Z</cp:lastPrinted>
  <dcterms:created xsi:type="dcterms:W3CDTF">2022-08-17T20:17:00Z</dcterms:created>
  <dcterms:modified xsi:type="dcterms:W3CDTF">2022-08-17T22:44:00Z</dcterms:modified>
</cp:coreProperties>
</file>